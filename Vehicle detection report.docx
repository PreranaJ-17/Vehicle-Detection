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AD4" w:rsidRDefault="0089084D" w:rsidP="0062698B">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rsidR="00712AD4" w:rsidRDefault="0089084D" w:rsidP="0062698B">
      <w:pPr>
        <w:spacing w:before="120" w:after="120"/>
        <w:jc w:val="center"/>
        <w:rPr>
          <w:rFonts w:ascii="Times New Roman" w:eastAsia="Times New Roman" w:hAnsi="Times New Roman" w:cs="Times New Roman"/>
          <w:sz w:val="24"/>
          <w:szCs w:val="24"/>
        </w:rPr>
      </w:pPr>
      <w:r>
        <w:rPr>
          <w:noProof/>
          <w:lang w:eastAsia="en-US" w:bidi="ar-SA"/>
        </w:rPr>
        <w:drawing>
          <wp:anchor distT="0" distB="0" distL="0" distR="0" simplePos="0" relativeHeight="251657216" behindDoc="1" locked="0" layoutInCell="1" allowOverlap="1">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871845" cy="101600"/>
                    </a:xfrm>
                    <a:prstGeom prst="rect">
                      <a:avLst/>
                    </a:prstGeom>
                    <a:ln/>
                  </pic:spPr>
                </pic:pic>
              </a:graphicData>
            </a:graphic>
          </wp:anchor>
        </w:drawing>
      </w:r>
    </w:p>
    <w:p w:rsidR="00712AD4" w:rsidRDefault="00D16B0E" w:rsidP="0062698B">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VE</w:t>
      </w:r>
      <w:r w:rsidR="00496934">
        <w:rPr>
          <w:rFonts w:ascii="Bookman Old Style" w:eastAsia="Bookman Old Style" w:hAnsi="Bookman Old Style" w:cs="Bookman Old Style"/>
          <w:b/>
          <w:sz w:val="32"/>
          <w:szCs w:val="32"/>
        </w:rPr>
        <w:t>H</w:t>
      </w:r>
      <w:r>
        <w:rPr>
          <w:rFonts w:ascii="Bookman Old Style" w:eastAsia="Bookman Old Style" w:hAnsi="Bookman Old Style" w:cs="Bookman Old Style"/>
          <w:b/>
          <w:sz w:val="32"/>
          <w:szCs w:val="32"/>
        </w:rPr>
        <w:t>ICLE DETECTION AND COUNTING</w:t>
      </w:r>
    </w:p>
    <w:p w:rsidR="00712AD4" w:rsidRDefault="0089084D" w:rsidP="0062698B">
      <w:pPr>
        <w:spacing w:before="120" w:after="120"/>
        <w:jc w:val="center"/>
        <w:rPr>
          <w:rFonts w:ascii="Times New Roman" w:eastAsia="Times New Roman" w:hAnsi="Times New Roman" w:cs="Times New Roman"/>
          <w:sz w:val="24"/>
          <w:szCs w:val="24"/>
        </w:rPr>
      </w:pPr>
      <w:r>
        <w:rPr>
          <w:noProof/>
          <w:lang w:eastAsia="en-US" w:bidi="ar-SA"/>
        </w:rPr>
        <w:drawing>
          <wp:anchor distT="0" distB="0" distL="0" distR="0" simplePos="0" relativeHeight="251658240" behindDoc="1" locked="0" layoutInCell="1" allowOverlap="1">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871845" cy="101600"/>
                    </a:xfrm>
                    <a:prstGeom prst="rect">
                      <a:avLst/>
                    </a:prstGeom>
                    <a:ln/>
                  </pic:spPr>
                </pic:pic>
              </a:graphicData>
            </a:graphic>
          </wp:anchor>
        </w:drawing>
      </w:r>
    </w:p>
    <w:p w:rsidR="00712AD4" w:rsidRDefault="0089084D" w:rsidP="0062698B">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rsidR="00712AD4" w:rsidRDefault="00712AD4" w:rsidP="0062698B">
      <w:pPr>
        <w:rPr>
          <w:rFonts w:ascii="Times New Roman" w:eastAsia="Times New Roman" w:hAnsi="Times New Roman" w:cs="Times New Roman"/>
          <w:sz w:val="24"/>
          <w:szCs w:val="24"/>
        </w:rPr>
      </w:pPr>
    </w:p>
    <w:p w:rsidR="00712AD4" w:rsidRDefault="0089084D" w:rsidP="0062698B">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rsidR="00712AD4" w:rsidRDefault="00712AD4" w:rsidP="0062698B">
      <w:pPr>
        <w:jc w:val="center"/>
        <w:rPr>
          <w:rFonts w:ascii="Bookman Old Style" w:eastAsia="Bookman Old Style" w:hAnsi="Bookman Old Style" w:cs="Bookman Old Style"/>
          <w:sz w:val="24"/>
          <w:szCs w:val="24"/>
        </w:rPr>
      </w:pPr>
    </w:p>
    <w:p w:rsidR="00712AD4" w:rsidRDefault="0089084D" w:rsidP="0062698B">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rsidR="00712AD4" w:rsidRDefault="00712AD4" w:rsidP="0062698B">
      <w:pPr>
        <w:jc w:val="center"/>
        <w:rPr>
          <w:rFonts w:ascii="Bookman Old Style" w:eastAsia="Bookman Old Style" w:hAnsi="Bookman Old Style" w:cs="Bookman Old Style"/>
          <w:sz w:val="24"/>
          <w:szCs w:val="24"/>
        </w:rPr>
      </w:pPr>
    </w:p>
    <w:p w:rsidR="00712AD4" w:rsidRDefault="0089084D" w:rsidP="0062698B">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rsidR="00712AD4" w:rsidRDefault="00712AD4" w:rsidP="0062698B">
      <w:pPr>
        <w:jc w:val="center"/>
        <w:rPr>
          <w:rFonts w:ascii="Bookman Old Style" w:eastAsia="Bookman Old Style" w:hAnsi="Bookman Old Style" w:cs="Bookman Old Style"/>
          <w:b/>
          <w:color w:val="FF0000"/>
          <w:sz w:val="24"/>
          <w:szCs w:val="24"/>
        </w:rPr>
      </w:pPr>
    </w:p>
    <w:p w:rsidR="00712AD4" w:rsidRDefault="00712AD4" w:rsidP="0062698B">
      <w:pPr>
        <w:jc w:val="center"/>
        <w:rPr>
          <w:rFonts w:ascii="Bookman Old Style" w:eastAsia="Bookman Old Style" w:hAnsi="Bookman Old Style" w:cs="Bookman Old Style"/>
          <w:b/>
          <w:sz w:val="24"/>
          <w:szCs w:val="24"/>
        </w:rPr>
      </w:pPr>
    </w:p>
    <w:p w:rsidR="007742BC" w:rsidRDefault="0089084D" w:rsidP="0062698B">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rsidR="007742BC" w:rsidRDefault="007742BC" w:rsidP="0062698B">
      <w:pPr>
        <w:ind w:left="3420"/>
        <w:rPr>
          <w:rFonts w:ascii="Bookman Old Style" w:eastAsia="Bookman Old Style" w:hAnsi="Bookman Old Style" w:cs="Bookman Old Style"/>
          <w:b/>
          <w:sz w:val="24"/>
          <w:szCs w:val="24"/>
        </w:rPr>
      </w:pPr>
    </w:p>
    <w:p w:rsidR="00712AD4" w:rsidRDefault="00712AD4" w:rsidP="0062698B">
      <w:pPr>
        <w:rPr>
          <w:rFonts w:ascii="Bookman Old Style" w:eastAsia="Bookman Old Style" w:hAnsi="Bookman Old Style" w:cs="Bookman Old Style"/>
          <w:sz w:val="24"/>
          <w:szCs w:val="24"/>
        </w:rPr>
      </w:pPr>
    </w:p>
    <w:p w:rsidR="00712AD4" w:rsidRDefault="0089084D" w:rsidP="00AC5684">
      <w:pPr>
        <w:tabs>
          <w:tab w:val="left" w:pos="5760"/>
        </w:tabs>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Student Name</w:t>
      </w:r>
      <w:r w:rsidR="007362B8">
        <w:rPr>
          <w:rFonts w:ascii="Bookman Old Style" w:eastAsia="Bookman Old Style" w:hAnsi="Bookman Old Style" w:cs="Bookman Old Style"/>
          <w:b/>
          <w:sz w:val="24"/>
          <w:szCs w:val="24"/>
        </w:rPr>
        <w:t xml:space="preserve">: </w:t>
      </w:r>
      <w:r w:rsidR="00AC5684">
        <w:rPr>
          <w:rFonts w:ascii="Bookman Old Style" w:eastAsia="Bookman Old Style" w:hAnsi="Bookman Old Style" w:cs="Bookman Old Style"/>
          <w:b/>
          <w:sz w:val="24"/>
          <w:szCs w:val="24"/>
        </w:rPr>
        <w:t xml:space="preserve">PRERANA                         </w:t>
      </w:r>
      <w:r>
        <w:rPr>
          <w:rFonts w:ascii="Bookman Old Style" w:eastAsia="Bookman Old Style" w:hAnsi="Bookman Old Style" w:cs="Bookman Old Style"/>
          <w:b/>
          <w:sz w:val="24"/>
          <w:szCs w:val="24"/>
        </w:rPr>
        <w:t>University Roll No.</w:t>
      </w:r>
      <w:r w:rsidR="007362B8">
        <w:rPr>
          <w:rFonts w:ascii="Bookman Old Style" w:eastAsia="Bookman Old Style" w:hAnsi="Bookman Old Style" w:cs="Bookman Old Style"/>
          <w:b/>
          <w:sz w:val="24"/>
          <w:szCs w:val="24"/>
        </w:rPr>
        <w:t xml:space="preserve">: </w:t>
      </w:r>
      <w:r w:rsidR="00AC5684">
        <w:rPr>
          <w:rFonts w:ascii="Bookman Old Style" w:eastAsia="Bookman Old Style" w:hAnsi="Bookman Old Style" w:cs="Bookman Old Style"/>
          <w:b/>
          <w:sz w:val="24"/>
          <w:szCs w:val="24"/>
        </w:rPr>
        <w:t>2118930</w:t>
      </w:r>
    </w:p>
    <w:p w:rsidR="00712AD4" w:rsidRDefault="00712AD4" w:rsidP="0062698B">
      <w:pPr>
        <w:jc w:val="center"/>
        <w:rPr>
          <w:rFonts w:ascii="Bookman Old Style" w:eastAsia="Bookman Old Style" w:hAnsi="Bookman Old Style" w:cs="Bookman Old Style"/>
          <w:b/>
          <w:sz w:val="24"/>
          <w:szCs w:val="24"/>
        </w:rPr>
      </w:pPr>
    </w:p>
    <w:p w:rsidR="00712AD4" w:rsidRDefault="00712AD4" w:rsidP="0062698B">
      <w:pPr>
        <w:jc w:val="center"/>
        <w:rPr>
          <w:rFonts w:ascii="Bookman Old Style" w:eastAsia="Bookman Old Style" w:hAnsi="Bookman Old Style" w:cs="Bookman Old Style"/>
          <w:b/>
          <w:sz w:val="24"/>
          <w:szCs w:val="24"/>
        </w:rPr>
      </w:pPr>
    </w:p>
    <w:p w:rsidR="00712AD4" w:rsidRDefault="00712AD4" w:rsidP="0062698B">
      <w:pPr>
        <w:jc w:val="center"/>
        <w:rPr>
          <w:rFonts w:ascii="Times New Roman" w:eastAsia="Times New Roman" w:hAnsi="Times New Roman" w:cs="Times New Roman"/>
          <w:b/>
          <w:i/>
          <w:sz w:val="24"/>
          <w:szCs w:val="24"/>
        </w:rPr>
      </w:pPr>
    </w:p>
    <w:p w:rsidR="0062698B" w:rsidRDefault="0062698B" w:rsidP="0062698B">
      <w:pPr>
        <w:jc w:val="center"/>
        <w:rPr>
          <w:rFonts w:ascii="Times New Roman" w:eastAsia="Times New Roman" w:hAnsi="Times New Roman" w:cs="Times New Roman"/>
          <w:b/>
          <w:i/>
          <w:sz w:val="24"/>
          <w:szCs w:val="24"/>
        </w:rPr>
      </w:pPr>
    </w:p>
    <w:p w:rsidR="0062698B" w:rsidRDefault="0062698B" w:rsidP="0062698B">
      <w:pPr>
        <w:jc w:val="center"/>
        <w:rPr>
          <w:rFonts w:ascii="Times New Roman" w:eastAsia="Times New Roman" w:hAnsi="Times New Roman" w:cs="Times New Roman"/>
          <w:b/>
          <w:i/>
          <w:sz w:val="24"/>
          <w:szCs w:val="24"/>
        </w:rPr>
      </w:pPr>
    </w:p>
    <w:p w:rsidR="00712AD4" w:rsidRDefault="00712AD4" w:rsidP="0062698B">
      <w:pPr>
        <w:jc w:val="center"/>
        <w:rPr>
          <w:rFonts w:ascii="Times New Roman" w:eastAsia="Times New Roman" w:hAnsi="Times New Roman" w:cs="Times New Roman"/>
          <w:b/>
          <w:sz w:val="24"/>
          <w:szCs w:val="24"/>
        </w:rPr>
      </w:pPr>
    </w:p>
    <w:p w:rsidR="00712AD4" w:rsidRDefault="00712AD4" w:rsidP="0062698B">
      <w:pPr>
        <w:jc w:val="center"/>
        <w:rPr>
          <w:rFonts w:ascii="Times New Roman" w:eastAsia="Times New Roman" w:hAnsi="Times New Roman" w:cs="Times New Roman"/>
          <w:b/>
          <w:sz w:val="24"/>
          <w:szCs w:val="24"/>
        </w:rPr>
      </w:pPr>
    </w:p>
    <w:p w:rsidR="00712AD4" w:rsidRDefault="00712AD4" w:rsidP="0062698B">
      <w:pPr>
        <w:jc w:val="center"/>
        <w:rPr>
          <w:rFonts w:ascii="Times New Roman" w:eastAsia="Times New Roman" w:hAnsi="Times New Roman" w:cs="Times New Roman"/>
          <w:b/>
          <w:sz w:val="24"/>
          <w:szCs w:val="24"/>
        </w:rPr>
      </w:pPr>
    </w:p>
    <w:p w:rsidR="00712AD4" w:rsidRDefault="009A7789" w:rsidP="0062698B">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bidi="ar-SA"/>
        </w:rPr>
        <w:drawing>
          <wp:inline distT="0" distB="0" distL="0" distR="0">
            <wp:extent cx="1874520" cy="1874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74680" cy="1874680"/>
                    </a:xfrm>
                    <a:prstGeom prst="rect">
                      <a:avLst/>
                    </a:prstGeom>
                  </pic:spPr>
                </pic:pic>
              </a:graphicData>
            </a:graphic>
          </wp:inline>
        </w:drawing>
      </w:r>
    </w:p>
    <w:p w:rsidR="00FC51CC" w:rsidRDefault="00FC51CC" w:rsidP="0062698B">
      <w:pPr>
        <w:jc w:val="center"/>
        <w:rPr>
          <w:rFonts w:ascii="Times New Roman" w:eastAsia="Times New Roman" w:hAnsi="Times New Roman" w:cs="Times New Roman"/>
          <w:b/>
          <w:sz w:val="24"/>
          <w:szCs w:val="24"/>
        </w:rPr>
      </w:pPr>
    </w:p>
    <w:p w:rsidR="00712AD4" w:rsidRDefault="00712AD4" w:rsidP="0062698B">
      <w:pPr>
        <w:jc w:val="center"/>
        <w:rPr>
          <w:rFonts w:ascii="Times New Roman" w:eastAsia="Times New Roman" w:hAnsi="Times New Roman" w:cs="Times New Roman"/>
          <w:b/>
          <w:sz w:val="24"/>
          <w:szCs w:val="24"/>
        </w:rPr>
      </w:pPr>
    </w:p>
    <w:p w:rsidR="00712AD4" w:rsidRDefault="0089084D" w:rsidP="0062698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rsidR="00712AD4" w:rsidRDefault="0089084D" w:rsidP="0062698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 xml:space="preserve">Graphic Era </w:t>
      </w:r>
      <w:r w:rsidR="009A7789">
        <w:rPr>
          <w:rFonts w:ascii="Bookman Old Style" w:eastAsia="Bookman Old Style" w:hAnsi="Bookman Old Style" w:cs="Bookman Old Style"/>
          <w:b/>
          <w:sz w:val="32"/>
          <w:szCs w:val="32"/>
        </w:rPr>
        <w:t>Hill</w:t>
      </w:r>
      <w:r>
        <w:rPr>
          <w:rFonts w:ascii="Bookman Old Style" w:eastAsia="Bookman Old Style" w:hAnsi="Bookman Old Style" w:cs="Bookman Old Style"/>
          <w:b/>
          <w:sz w:val="32"/>
          <w:szCs w:val="32"/>
        </w:rPr>
        <w:t xml:space="preserve"> University</w:t>
      </w:r>
    </w:p>
    <w:p w:rsidR="00712AD4" w:rsidRDefault="0089084D" w:rsidP="0062698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rsidR="00712AD4" w:rsidRDefault="009A7789" w:rsidP="0062698B">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bidi="ar-SA"/>
        </w:rPr>
        <w:lastRenderedPageBreak/>
        <w:drawing>
          <wp:inline distT="0" distB="0" distL="0" distR="0">
            <wp:extent cx="4724400" cy="1181362"/>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3"/>
                        </a:ext>
                      </a:extLst>
                    </a:blip>
                    <a:stretch>
                      <a:fillRect/>
                    </a:stretch>
                  </pic:blipFill>
                  <pic:spPr>
                    <a:xfrm>
                      <a:off x="0" y="0"/>
                      <a:ext cx="4754848" cy="1188976"/>
                    </a:xfrm>
                    <a:prstGeom prst="rect">
                      <a:avLst/>
                    </a:prstGeom>
                  </pic:spPr>
                </pic:pic>
              </a:graphicData>
            </a:graphic>
          </wp:inline>
        </w:drawing>
      </w:r>
    </w:p>
    <w:p w:rsidR="00712AD4" w:rsidRDefault="0089084D" w:rsidP="0062698B">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62698B" w:rsidRDefault="0062698B" w:rsidP="00FF35C2">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rsidR="00712AD4" w:rsidRDefault="0089084D" w:rsidP="00FF35C2">
      <w:pPr>
        <w:pBdr>
          <w:top w:val="nil"/>
          <w:left w:val="nil"/>
          <w:bottom w:val="nil"/>
          <w:right w:val="nil"/>
          <w:between w:val="nil"/>
        </w:pBdr>
        <w:spacing w:line="48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rsidR="00712AD4" w:rsidRDefault="00712AD4" w:rsidP="00FF35C2">
      <w:pPr>
        <w:pBdr>
          <w:top w:val="nil"/>
          <w:left w:val="nil"/>
          <w:bottom w:val="nil"/>
          <w:right w:val="nil"/>
          <w:between w:val="nil"/>
        </w:pBdr>
        <w:spacing w:line="480" w:lineRule="auto"/>
        <w:jc w:val="center"/>
        <w:rPr>
          <w:rFonts w:ascii="Times New Roman" w:eastAsia="Times New Roman" w:hAnsi="Times New Roman" w:cs="Times New Roman"/>
          <w:b/>
          <w:color w:val="000000"/>
          <w:sz w:val="32"/>
          <w:szCs w:val="32"/>
        </w:rPr>
      </w:pPr>
    </w:p>
    <w:p w:rsidR="00712AD4" w:rsidRDefault="00712AD4" w:rsidP="00FF35C2">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rsidR="00712AD4" w:rsidRDefault="0089084D" w:rsidP="00FF35C2">
      <w:pPr>
        <w:tabs>
          <w:tab w:val="left" w:pos="90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AC5684">
        <w:rPr>
          <w:rFonts w:ascii="Times New Roman" w:eastAsia="Times New Roman" w:hAnsi="Times New Roman" w:cs="Times New Roman"/>
          <w:b/>
          <w:sz w:val="24"/>
          <w:szCs w:val="24"/>
        </w:rPr>
        <w:t>VEHICLE DETECTION AND COUNTING</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Engineeringof the Graphic</w:t>
      </w:r>
      <w:r w:rsidR="00A27225">
        <w:rPr>
          <w:rFonts w:ascii="Times New Roman" w:eastAsia="Times New Roman" w:hAnsi="Times New Roman" w:cs="Times New Roman"/>
          <w:sz w:val="24"/>
          <w:szCs w:val="24"/>
        </w:rPr>
        <w:t xml:space="preserve"> Era Hill </w:t>
      </w:r>
      <w:r>
        <w:rPr>
          <w:rFonts w:ascii="Times New Roman" w:eastAsia="Times New Roman" w:hAnsi="Times New Roman" w:cs="Times New Roman"/>
          <w:sz w:val="24"/>
          <w:szCs w:val="24"/>
        </w:rPr>
        <w:t xml:space="preserve">University, Dehradun shall be carried out by </w:t>
      </w:r>
      <w:r w:rsidR="00B84535">
        <w:rPr>
          <w:rFonts w:ascii="Times New Roman" w:eastAsia="Times New Roman" w:hAnsi="Times New Roman" w:cs="Times New Roman"/>
          <w:sz w:val="24"/>
          <w:szCs w:val="24"/>
        </w:rPr>
        <w:t xml:space="preserve">myself </w:t>
      </w:r>
      <w:r>
        <w:rPr>
          <w:rFonts w:ascii="Times New Roman" w:eastAsia="Times New Roman" w:hAnsi="Times New Roman" w:cs="Times New Roman"/>
          <w:sz w:val="24"/>
          <w:szCs w:val="24"/>
        </w:rPr>
        <w:t xml:space="preserve">under the mentorship of </w:t>
      </w:r>
      <w:r w:rsidR="00AC5684">
        <w:rPr>
          <w:rFonts w:ascii="Times New Roman" w:eastAsia="Times New Roman" w:hAnsi="Times New Roman" w:cs="Times New Roman"/>
          <w:b/>
          <w:sz w:val="24"/>
          <w:szCs w:val="24"/>
        </w:rPr>
        <w:t>Mr. Akash Chauhan</w:t>
      </w:r>
      <w:r>
        <w:rPr>
          <w:rFonts w:ascii="Times New Roman" w:eastAsia="Times New Roman" w:hAnsi="Times New Roman" w:cs="Times New Roman"/>
          <w:b/>
          <w:sz w:val="24"/>
          <w:szCs w:val="24"/>
        </w:rPr>
        <w:t xml:space="preserve">, </w:t>
      </w:r>
      <w:r w:rsidR="0011548E">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xml:space="preserve">, Department of Computer Science and Engineering, Graphic Era </w:t>
      </w:r>
      <w:r w:rsidR="00A27225">
        <w:rPr>
          <w:rFonts w:ascii="Times New Roman" w:eastAsia="Times New Roman" w:hAnsi="Times New Roman" w:cs="Times New Roman"/>
          <w:sz w:val="24"/>
          <w:szCs w:val="24"/>
        </w:rPr>
        <w:t>Hill Uni</w:t>
      </w:r>
      <w:r>
        <w:rPr>
          <w:rFonts w:ascii="Times New Roman" w:eastAsia="Times New Roman" w:hAnsi="Times New Roman" w:cs="Times New Roman"/>
          <w:sz w:val="24"/>
          <w:szCs w:val="24"/>
        </w:rPr>
        <w:t>versity, Dehradun.</w:t>
      </w:r>
    </w:p>
    <w:p w:rsidR="00712AD4" w:rsidRDefault="00712AD4" w:rsidP="00FF35C2">
      <w:pPr>
        <w:spacing w:line="480" w:lineRule="auto"/>
        <w:jc w:val="both"/>
        <w:rPr>
          <w:rFonts w:ascii="Times New Roman" w:eastAsia="Times New Roman" w:hAnsi="Times New Roman" w:cs="Times New Roman"/>
          <w:sz w:val="24"/>
          <w:szCs w:val="24"/>
        </w:rPr>
      </w:pPr>
    </w:p>
    <w:p w:rsidR="0011548E" w:rsidRDefault="0011548E" w:rsidP="00FF35C2">
      <w:pPr>
        <w:spacing w:line="480" w:lineRule="auto"/>
        <w:jc w:val="both"/>
        <w:rPr>
          <w:rFonts w:ascii="Times New Roman" w:eastAsia="Times New Roman" w:hAnsi="Times New Roman" w:cs="Times New Roman"/>
          <w:sz w:val="24"/>
          <w:szCs w:val="24"/>
        </w:rPr>
      </w:pPr>
    </w:p>
    <w:p w:rsidR="0011548E" w:rsidRDefault="0011548E" w:rsidP="00FF35C2">
      <w:pPr>
        <w:spacing w:line="480" w:lineRule="auto"/>
        <w:jc w:val="both"/>
        <w:rPr>
          <w:rFonts w:ascii="Times New Roman" w:eastAsia="Times New Roman" w:hAnsi="Times New Roman" w:cs="Times New Roman"/>
          <w:sz w:val="24"/>
          <w:szCs w:val="24"/>
        </w:rPr>
      </w:pPr>
    </w:p>
    <w:p w:rsidR="00712AD4" w:rsidRPr="0011548E" w:rsidRDefault="0089084D" w:rsidP="00FF35C2">
      <w:pPr>
        <w:spacing w:line="480" w:lineRule="auto"/>
        <w:rPr>
          <w:rFonts w:ascii="Times New Roman" w:eastAsia="Times New Roman" w:hAnsi="Times New Roman" w:cs="Times New Roman"/>
          <w:b/>
          <w:bCs/>
          <w:sz w:val="24"/>
          <w:szCs w:val="24"/>
        </w:rPr>
      </w:pPr>
      <w:r w:rsidRPr="0011548E">
        <w:rPr>
          <w:rFonts w:ascii="Times New Roman" w:eastAsia="Times New Roman" w:hAnsi="Times New Roman" w:cs="Times New Roman"/>
          <w:b/>
          <w:bCs/>
          <w:sz w:val="24"/>
          <w:szCs w:val="24"/>
        </w:rPr>
        <w:t>Name</w:t>
      </w:r>
      <w:r w:rsidR="0011548E" w:rsidRPr="0011548E">
        <w:rPr>
          <w:rFonts w:ascii="Times New Roman" w:eastAsia="Times New Roman" w:hAnsi="Times New Roman" w:cs="Times New Roman"/>
          <w:b/>
          <w:bCs/>
          <w:sz w:val="24"/>
          <w:szCs w:val="24"/>
        </w:rPr>
        <w:t>:</w:t>
      </w:r>
      <w:r w:rsidRPr="0011548E">
        <w:rPr>
          <w:rFonts w:ascii="Times New Roman" w:eastAsia="Times New Roman" w:hAnsi="Times New Roman" w:cs="Times New Roman"/>
          <w:b/>
          <w:bCs/>
          <w:sz w:val="24"/>
          <w:szCs w:val="24"/>
        </w:rPr>
        <w:tab/>
      </w:r>
      <w:r w:rsidR="00AC5684">
        <w:rPr>
          <w:rFonts w:ascii="Times New Roman" w:eastAsia="Times New Roman" w:hAnsi="Times New Roman" w:cs="Times New Roman"/>
          <w:b/>
          <w:bCs/>
          <w:sz w:val="24"/>
          <w:szCs w:val="24"/>
        </w:rPr>
        <w:t>PRERANA</w:t>
      </w:r>
      <w:r w:rsidRPr="0011548E">
        <w:rPr>
          <w:rFonts w:ascii="Times New Roman" w:eastAsia="Times New Roman" w:hAnsi="Times New Roman" w:cs="Times New Roman"/>
          <w:b/>
          <w:bCs/>
          <w:sz w:val="24"/>
          <w:szCs w:val="24"/>
        </w:rPr>
        <w:tab/>
      </w:r>
      <w:r w:rsidR="00F02E73">
        <w:rPr>
          <w:rFonts w:ascii="Times New Roman" w:eastAsia="Times New Roman" w:hAnsi="Times New Roman" w:cs="Times New Roman"/>
          <w:b/>
          <w:bCs/>
          <w:sz w:val="24"/>
          <w:szCs w:val="24"/>
        </w:rPr>
        <w:tab/>
      </w:r>
      <w:r w:rsidR="00F02E73">
        <w:rPr>
          <w:rFonts w:ascii="Times New Roman" w:eastAsia="Times New Roman" w:hAnsi="Times New Roman" w:cs="Times New Roman"/>
          <w:b/>
          <w:bCs/>
          <w:sz w:val="24"/>
          <w:szCs w:val="24"/>
        </w:rPr>
        <w:tab/>
      </w:r>
      <w:r w:rsidR="00F02E73">
        <w:rPr>
          <w:rFonts w:ascii="Times New Roman" w:eastAsia="Times New Roman" w:hAnsi="Times New Roman" w:cs="Times New Roman"/>
          <w:b/>
          <w:bCs/>
          <w:sz w:val="24"/>
          <w:szCs w:val="24"/>
        </w:rPr>
        <w:tab/>
      </w:r>
      <w:r w:rsidR="00AC5684">
        <w:rPr>
          <w:rFonts w:ascii="Times New Roman" w:eastAsia="Times New Roman" w:hAnsi="Times New Roman" w:cs="Times New Roman"/>
          <w:b/>
          <w:bCs/>
          <w:sz w:val="24"/>
          <w:szCs w:val="24"/>
        </w:rPr>
        <w:tab/>
        <w:t xml:space="preserve">                </w:t>
      </w:r>
      <w:r w:rsidRPr="0011548E">
        <w:rPr>
          <w:rFonts w:ascii="Times New Roman" w:eastAsia="Times New Roman" w:hAnsi="Times New Roman" w:cs="Times New Roman"/>
          <w:b/>
          <w:bCs/>
          <w:sz w:val="24"/>
          <w:szCs w:val="24"/>
        </w:rPr>
        <w:t>University Roll no</w:t>
      </w:r>
      <w:r w:rsidR="0011548E" w:rsidRPr="0011548E">
        <w:rPr>
          <w:rFonts w:ascii="Times New Roman" w:eastAsia="Times New Roman" w:hAnsi="Times New Roman" w:cs="Times New Roman"/>
          <w:b/>
          <w:bCs/>
          <w:sz w:val="24"/>
          <w:szCs w:val="24"/>
        </w:rPr>
        <w:t xml:space="preserve">.: </w:t>
      </w:r>
      <w:r w:rsidR="00AC5684">
        <w:rPr>
          <w:rFonts w:ascii="Times New Roman" w:eastAsia="Times New Roman" w:hAnsi="Times New Roman" w:cs="Times New Roman"/>
          <w:b/>
          <w:bCs/>
          <w:sz w:val="24"/>
          <w:szCs w:val="24"/>
        </w:rPr>
        <w:t>2118930</w:t>
      </w:r>
    </w:p>
    <w:p w:rsidR="00712AD4" w:rsidRDefault="00712AD4" w:rsidP="00FF35C2">
      <w:pPr>
        <w:spacing w:line="480" w:lineRule="auto"/>
        <w:jc w:val="both"/>
        <w:rPr>
          <w:rFonts w:ascii="Bookman Old Style" w:eastAsia="Bookman Old Style" w:hAnsi="Bookman Old Style" w:cs="Bookman Old Style"/>
          <w:sz w:val="24"/>
          <w:szCs w:val="24"/>
        </w:rPr>
      </w:pPr>
    </w:p>
    <w:p w:rsidR="00712AD4" w:rsidRDefault="00712AD4" w:rsidP="00FF35C2">
      <w:pPr>
        <w:pBdr>
          <w:bottom w:val="single" w:sz="12" w:space="1" w:color="000000"/>
        </w:pBdr>
        <w:spacing w:line="480" w:lineRule="auto"/>
        <w:jc w:val="center"/>
        <w:rPr>
          <w:rFonts w:ascii="Times New Roman" w:eastAsia="Times New Roman" w:hAnsi="Times New Roman" w:cs="Times New Roman"/>
          <w:b/>
          <w:sz w:val="36"/>
          <w:szCs w:val="36"/>
        </w:rPr>
      </w:pPr>
    </w:p>
    <w:p w:rsidR="00712AD4" w:rsidRDefault="00712AD4" w:rsidP="00FF35C2">
      <w:pPr>
        <w:pBdr>
          <w:bottom w:val="single" w:sz="12" w:space="1" w:color="000000"/>
        </w:pBdr>
        <w:spacing w:line="480" w:lineRule="auto"/>
        <w:jc w:val="center"/>
        <w:rPr>
          <w:rFonts w:ascii="Times New Roman" w:eastAsia="Times New Roman" w:hAnsi="Times New Roman" w:cs="Times New Roman"/>
          <w:b/>
          <w:sz w:val="36"/>
          <w:szCs w:val="36"/>
        </w:rPr>
      </w:pPr>
    </w:p>
    <w:p w:rsidR="00712AD4" w:rsidRDefault="00712AD4" w:rsidP="00FF35C2">
      <w:pPr>
        <w:pBdr>
          <w:bottom w:val="single" w:sz="12" w:space="1" w:color="000000"/>
        </w:pBdr>
        <w:spacing w:line="480" w:lineRule="auto"/>
        <w:jc w:val="center"/>
        <w:rPr>
          <w:rFonts w:ascii="Times New Roman" w:eastAsia="Times New Roman" w:hAnsi="Times New Roman" w:cs="Times New Roman"/>
          <w:b/>
          <w:sz w:val="36"/>
          <w:szCs w:val="36"/>
        </w:rPr>
      </w:pPr>
    </w:p>
    <w:p w:rsidR="0062698B" w:rsidRDefault="0062698B" w:rsidP="0062698B">
      <w:pPr>
        <w:pBdr>
          <w:bottom w:val="single" w:sz="12" w:space="1" w:color="000000"/>
        </w:pBdr>
        <w:spacing w:line="480" w:lineRule="auto"/>
        <w:rPr>
          <w:rFonts w:ascii="Times New Roman" w:eastAsia="Times New Roman" w:hAnsi="Times New Roman" w:cs="Times New Roman"/>
          <w:b/>
          <w:sz w:val="36"/>
          <w:szCs w:val="36"/>
        </w:rPr>
      </w:pPr>
    </w:p>
    <w:p w:rsidR="00712AD4" w:rsidRDefault="0089084D" w:rsidP="00FF35C2">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rsidR="00712AD4" w:rsidRDefault="00712AD4" w:rsidP="00FF35C2">
      <w:pPr>
        <w:spacing w:line="480" w:lineRule="auto"/>
        <w:jc w:val="center"/>
        <w:rPr>
          <w:b/>
        </w:rPr>
      </w:pPr>
    </w:p>
    <w:p w:rsidR="006545EB" w:rsidRDefault="006545EB" w:rsidP="00FF35C2">
      <w:pPr>
        <w:spacing w:line="480" w:lineRule="auto"/>
        <w:jc w:val="center"/>
        <w:rPr>
          <w:b/>
        </w:rPr>
      </w:pPr>
    </w:p>
    <w:tbl>
      <w:tblPr>
        <w:tblStyle w:val="a"/>
        <w:tblW w:w="8022" w:type="dxa"/>
        <w:jc w:val="center"/>
        <w:tblBorders>
          <w:top w:val="single" w:sz="4" w:space="0" w:color="auto"/>
          <w:left w:val="single" w:sz="4" w:space="0" w:color="auto"/>
          <w:bottom w:val="single" w:sz="4" w:space="0" w:color="auto"/>
          <w:right w:val="single" w:sz="4" w:space="0" w:color="auto"/>
        </w:tblBorders>
        <w:tblLayout w:type="fixed"/>
        <w:tblLook w:val="0400"/>
      </w:tblPr>
      <w:tblGrid>
        <w:gridCol w:w="1778"/>
        <w:gridCol w:w="4841"/>
        <w:gridCol w:w="1403"/>
      </w:tblGrid>
      <w:tr w:rsidR="00712AD4" w:rsidTr="006545EB">
        <w:trPr>
          <w:trHeight w:val="516"/>
          <w:jc w:val="center"/>
        </w:trPr>
        <w:tc>
          <w:tcPr>
            <w:tcW w:w="1778" w:type="dxa"/>
            <w:tcBorders>
              <w:top w:val="single" w:sz="4" w:space="0" w:color="auto"/>
              <w:bottom w:val="single" w:sz="4" w:space="0" w:color="auto"/>
              <w:right w:val="single" w:sz="4" w:space="0" w:color="auto"/>
            </w:tcBorders>
          </w:tcPr>
          <w:p w:rsidR="00712AD4" w:rsidRDefault="0089084D" w:rsidP="00FF35C2">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841" w:type="dxa"/>
            <w:tcBorders>
              <w:top w:val="single" w:sz="4" w:space="0" w:color="auto"/>
              <w:left w:val="single" w:sz="4" w:space="0" w:color="auto"/>
              <w:bottom w:val="single" w:sz="4" w:space="0" w:color="auto"/>
              <w:right w:val="single" w:sz="4" w:space="0" w:color="auto"/>
            </w:tcBorders>
          </w:tcPr>
          <w:p w:rsidR="00712AD4" w:rsidRDefault="0089084D" w:rsidP="00FF35C2">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03" w:type="dxa"/>
            <w:tcBorders>
              <w:top w:val="single" w:sz="4" w:space="0" w:color="auto"/>
              <w:left w:val="single" w:sz="4" w:space="0" w:color="auto"/>
              <w:bottom w:val="single" w:sz="4" w:space="0" w:color="auto"/>
            </w:tcBorders>
          </w:tcPr>
          <w:p w:rsidR="00712AD4" w:rsidRDefault="0089084D" w:rsidP="00FF35C2">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712AD4" w:rsidTr="006545EB">
        <w:trPr>
          <w:trHeight w:val="497"/>
          <w:jc w:val="center"/>
        </w:trPr>
        <w:tc>
          <w:tcPr>
            <w:tcW w:w="1778" w:type="dxa"/>
            <w:tcBorders>
              <w:top w:val="single" w:sz="4" w:space="0" w:color="auto"/>
              <w:bottom w:val="nil"/>
              <w:right w:val="single" w:sz="4" w:space="0" w:color="auto"/>
            </w:tcBorders>
          </w:tcPr>
          <w:p w:rsidR="00712AD4" w:rsidRDefault="0089084D" w:rsidP="00FF35C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841" w:type="dxa"/>
            <w:tcBorders>
              <w:top w:val="single" w:sz="4" w:space="0" w:color="auto"/>
              <w:left w:val="single" w:sz="4" w:space="0" w:color="auto"/>
              <w:bottom w:val="nil"/>
              <w:right w:val="single" w:sz="4" w:space="0" w:color="auto"/>
            </w:tcBorders>
          </w:tcPr>
          <w:p w:rsidR="00712AD4" w:rsidRDefault="0089084D" w:rsidP="00FF35C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403" w:type="dxa"/>
            <w:tcBorders>
              <w:top w:val="single" w:sz="4" w:space="0" w:color="auto"/>
              <w:left w:val="single" w:sz="4" w:space="0" w:color="auto"/>
            </w:tcBorders>
          </w:tcPr>
          <w:p w:rsidR="0062698B" w:rsidRPr="005A5B44" w:rsidRDefault="0062698B" w:rsidP="0062698B">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w:t>
            </w:r>
          </w:p>
        </w:tc>
      </w:tr>
      <w:tr w:rsidR="00712AD4" w:rsidTr="006545EB">
        <w:trPr>
          <w:trHeight w:val="497"/>
          <w:jc w:val="center"/>
        </w:trPr>
        <w:tc>
          <w:tcPr>
            <w:tcW w:w="1778" w:type="dxa"/>
            <w:tcBorders>
              <w:top w:val="nil"/>
              <w:bottom w:val="nil"/>
              <w:right w:val="single" w:sz="4" w:space="0" w:color="auto"/>
            </w:tcBorders>
          </w:tcPr>
          <w:p w:rsidR="00712AD4" w:rsidRDefault="0089084D" w:rsidP="00FF35C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841" w:type="dxa"/>
            <w:tcBorders>
              <w:top w:val="nil"/>
              <w:left w:val="single" w:sz="4" w:space="0" w:color="auto"/>
              <w:bottom w:val="nil"/>
              <w:right w:val="single" w:sz="4" w:space="0" w:color="auto"/>
            </w:tcBorders>
          </w:tcPr>
          <w:p w:rsidR="00712AD4" w:rsidRDefault="0089084D" w:rsidP="00FF35C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403" w:type="dxa"/>
            <w:tcBorders>
              <w:left w:val="single" w:sz="4" w:space="0" w:color="auto"/>
            </w:tcBorders>
          </w:tcPr>
          <w:p w:rsidR="00712AD4" w:rsidRPr="005A5B44" w:rsidRDefault="0062698B" w:rsidP="00FF35C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4-5</w:t>
            </w:r>
          </w:p>
        </w:tc>
      </w:tr>
      <w:tr w:rsidR="00712AD4" w:rsidTr="006545EB">
        <w:trPr>
          <w:trHeight w:val="497"/>
          <w:jc w:val="center"/>
        </w:trPr>
        <w:tc>
          <w:tcPr>
            <w:tcW w:w="1778" w:type="dxa"/>
            <w:tcBorders>
              <w:top w:val="nil"/>
              <w:bottom w:val="nil"/>
              <w:right w:val="single" w:sz="4" w:space="0" w:color="auto"/>
            </w:tcBorders>
          </w:tcPr>
          <w:p w:rsidR="00712AD4" w:rsidRDefault="0089084D" w:rsidP="00FF35C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841" w:type="dxa"/>
            <w:tcBorders>
              <w:top w:val="nil"/>
              <w:left w:val="single" w:sz="4" w:space="0" w:color="auto"/>
              <w:bottom w:val="nil"/>
              <w:right w:val="single" w:sz="4" w:space="0" w:color="auto"/>
            </w:tcBorders>
          </w:tcPr>
          <w:p w:rsidR="00712AD4" w:rsidRDefault="0089084D" w:rsidP="00FF35C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403" w:type="dxa"/>
            <w:tcBorders>
              <w:left w:val="single" w:sz="4" w:space="0" w:color="auto"/>
            </w:tcBorders>
          </w:tcPr>
          <w:p w:rsidR="00712AD4" w:rsidRPr="005A5B44" w:rsidRDefault="0062698B" w:rsidP="00FF35C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6-8</w:t>
            </w:r>
          </w:p>
        </w:tc>
      </w:tr>
      <w:tr w:rsidR="00712AD4" w:rsidTr="006545EB">
        <w:trPr>
          <w:trHeight w:val="516"/>
          <w:jc w:val="center"/>
        </w:trPr>
        <w:tc>
          <w:tcPr>
            <w:tcW w:w="1778" w:type="dxa"/>
            <w:tcBorders>
              <w:top w:val="nil"/>
              <w:bottom w:val="nil"/>
              <w:right w:val="single" w:sz="4" w:space="0" w:color="auto"/>
            </w:tcBorders>
          </w:tcPr>
          <w:p w:rsidR="00712AD4" w:rsidRDefault="0089084D" w:rsidP="00FF35C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841" w:type="dxa"/>
            <w:tcBorders>
              <w:top w:val="nil"/>
              <w:left w:val="single" w:sz="4" w:space="0" w:color="auto"/>
              <w:bottom w:val="nil"/>
              <w:right w:val="single" w:sz="4" w:space="0" w:color="auto"/>
            </w:tcBorders>
          </w:tcPr>
          <w:p w:rsidR="00712AD4" w:rsidRDefault="0089084D" w:rsidP="00FF35C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403" w:type="dxa"/>
            <w:tcBorders>
              <w:left w:val="single" w:sz="4" w:space="0" w:color="auto"/>
            </w:tcBorders>
          </w:tcPr>
          <w:p w:rsidR="00712AD4" w:rsidRPr="005A5B44" w:rsidRDefault="0062698B" w:rsidP="00FF35C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9-10</w:t>
            </w:r>
          </w:p>
        </w:tc>
      </w:tr>
      <w:tr w:rsidR="00712AD4" w:rsidTr="006545EB">
        <w:trPr>
          <w:trHeight w:val="516"/>
          <w:jc w:val="center"/>
        </w:trPr>
        <w:tc>
          <w:tcPr>
            <w:tcW w:w="1778" w:type="dxa"/>
            <w:tcBorders>
              <w:top w:val="nil"/>
              <w:bottom w:val="nil"/>
              <w:right w:val="single" w:sz="4" w:space="0" w:color="auto"/>
            </w:tcBorders>
          </w:tcPr>
          <w:p w:rsidR="00712AD4" w:rsidRDefault="0089084D" w:rsidP="00FF35C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841" w:type="dxa"/>
            <w:tcBorders>
              <w:top w:val="nil"/>
              <w:left w:val="single" w:sz="4" w:space="0" w:color="auto"/>
              <w:bottom w:val="nil"/>
              <w:right w:val="single" w:sz="4" w:space="0" w:color="auto"/>
            </w:tcBorders>
          </w:tcPr>
          <w:p w:rsidR="00712AD4" w:rsidRDefault="0089084D" w:rsidP="00FF35C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403" w:type="dxa"/>
            <w:tcBorders>
              <w:left w:val="single" w:sz="4" w:space="0" w:color="auto"/>
            </w:tcBorders>
          </w:tcPr>
          <w:p w:rsidR="00712AD4" w:rsidRPr="005A5B44" w:rsidRDefault="0062698B" w:rsidP="00FF35C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r>
      <w:tr w:rsidR="00712AD4" w:rsidTr="006545EB">
        <w:trPr>
          <w:trHeight w:val="497"/>
          <w:jc w:val="center"/>
        </w:trPr>
        <w:tc>
          <w:tcPr>
            <w:tcW w:w="1778" w:type="dxa"/>
            <w:tcBorders>
              <w:top w:val="nil"/>
              <w:bottom w:val="single" w:sz="4" w:space="0" w:color="auto"/>
              <w:right w:val="single" w:sz="4" w:space="0" w:color="auto"/>
            </w:tcBorders>
          </w:tcPr>
          <w:p w:rsidR="00712AD4" w:rsidRDefault="00712AD4" w:rsidP="00FF35C2">
            <w:pPr>
              <w:spacing w:line="480" w:lineRule="auto"/>
              <w:jc w:val="center"/>
              <w:rPr>
                <w:rFonts w:ascii="Times New Roman" w:eastAsia="Times New Roman" w:hAnsi="Times New Roman" w:cs="Times New Roman"/>
                <w:sz w:val="24"/>
                <w:szCs w:val="24"/>
              </w:rPr>
            </w:pPr>
          </w:p>
        </w:tc>
        <w:tc>
          <w:tcPr>
            <w:tcW w:w="4841" w:type="dxa"/>
            <w:tcBorders>
              <w:top w:val="nil"/>
              <w:left w:val="single" w:sz="4" w:space="0" w:color="auto"/>
              <w:bottom w:val="single" w:sz="4" w:space="0" w:color="auto"/>
              <w:right w:val="single" w:sz="4" w:space="0" w:color="auto"/>
            </w:tcBorders>
          </w:tcPr>
          <w:p w:rsidR="00712AD4" w:rsidRDefault="0089084D" w:rsidP="00FF35C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403" w:type="dxa"/>
            <w:tcBorders>
              <w:left w:val="single" w:sz="4" w:space="0" w:color="auto"/>
            </w:tcBorders>
          </w:tcPr>
          <w:p w:rsidR="00712AD4" w:rsidRPr="005A5B44" w:rsidRDefault="003C1475" w:rsidP="00FF35C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tc>
      </w:tr>
    </w:tbl>
    <w:p w:rsidR="00C464CE" w:rsidRDefault="00C464CE" w:rsidP="0062698B">
      <w:pPr>
        <w:spacing w:line="480" w:lineRule="auto"/>
        <w:rPr>
          <w:rFonts w:ascii="Bookman Old Style" w:eastAsia="Bookman Old Style" w:hAnsi="Bookman Old Style" w:cs="Bookman Old Style"/>
          <w:sz w:val="32"/>
          <w:szCs w:val="32"/>
        </w:rPr>
        <w:sectPr w:rsidR="00C464CE">
          <w:footerReference w:type="default" r:id="rId14"/>
          <w:pgSz w:w="11906" w:h="16838"/>
          <w:pgMar w:top="1440" w:right="1440" w:bottom="1440" w:left="1440" w:header="720" w:footer="720" w:gutter="0"/>
          <w:pgNumType w:start="1"/>
          <w:cols w:space="720"/>
        </w:sectPr>
      </w:pPr>
    </w:p>
    <w:p w:rsidR="00712AD4" w:rsidRDefault="0089084D" w:rsidP="00FF35C2">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rsidR="003251F5" w:rsidRDefault="0089084D" w:rsidP="00FF35C2">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rsidR="00F01E1A" w:rsidRPr="00496934" w:rsidRDefault="00F01E1A" w:rsidP="00FF35C2">
      <w:pPr>
        <w:pStyle w:val="ListParagraph"/>
        <w:numPr>
          <w:ilvl w:val="1"/>
          <w:numId w:val="6"/>
        </w:numPr>
        <w:spacing w:line="480" w:lineRule="auto"/>
        <w:rPr>
          <w:rFonts w:eastAsia="Times New Roman"/>
          <w:b/>
          <w:sz w:val="28"/>
          <w:szCs w:val="28"/>
        </w:rPr>
      </w:pPr>
      <w:r w:rsidRPr="00496934">
        <w:rPr>
          <w:rFonts w:eastAsia="Times New Roman"/>
          <w:b/>
          <w:sz w:val="28"/>
          <w:szCs w:val="28"/>
        </w:rPr>
        <w:t>Introduction</w:t>
      </w:r>
    </w:p>
    <w:p w:rsidR="009F5C43" w:rsidRPr="009F5C43" w:rsidRDefault="009F5C43" w:rsidP="00FF35C2">
      <w:pPr>
        <w:spacing w:line="480" w:lineRule="auto"/>
        <w:ind w:left="720"/>
        <w:rPr>
          <w:rFonts w:ascii="Times New Roman" w:eastAsia="Times New Roman" w:hAnsi="Times New Roman" w:cs="Times New Roman"/>
          <w:bCs/>
          <w:sz w:val="24"/>
          <w:szCs w:val="24"/>
        </w:rPr>
      </w:pPr>
      <w:r w:rsidRPr="009F5C43">
        <w:rPr>
          <w:rFonts w:ascii="Times New Roman" w:eastAsia="Times New Roman" w:hAnsi="Times New Roman" w:cs="Times New Roman"/>
          <w:bCs/>
          <w:sz w:val="24"/>
          <w:szCs w:val="24"/>
        </w:rPr>
        <w:t>With the exponential increase in traffic on the roadways nowadays, traffic management has become a crucial daily routine in cities. detection of vehicles automatically</w:t>
      </w:r>
    </w:p>
    <w:p w:rsidR="009F5C43" w:rsidRDefault="009F5C43" w:rsidP="00FF35C2">
      <w:pPr>
        <w:spacing w:line="480" w:lineRule="auto"/>
        <w:ind w:left="720"/>
        <w:rPr>
          <w:rFonts w:ascii="Times New Roman" w:eastAsia="Times New Roman" w:hAnsi="Times New Roman" w:cs="Times New Roman"/>
          <w:bCs/>
          <w:sz w:val="24"/>
          <w:szCs w:val="24"/>
        </w:rPr>
      </w:pPr>
      <w:r w:rsidRPr="009F5C43">
        <w:rPr>
          <w:rFonts w:ascii="Times New Roman" w:eastAsia="Times New Roman" w:hAnsi="Times New Roman" w:cs="Times New Roman"/>
          <w:bCs/>
          <w:sz w:val="24"/>
          <w:szCs w:val="24"/>
        </w:rPr>
        <w:t>Better traffic management on congested roads and road crossings can be achieved by analysing traffic scenes and extracting key information relating to vehicle traffic. Sensors [1, 2] and image processing methods can both be used to monitor traffic flow and calculate traffic metrics.</w:t>
      </w:r>
    </w:p>
    <w:p w:rsidR="00496934" w:rsidRPr="00C66757" w:rsidRDefault="00496934" w:rsidP="00FF35C2">
      <w:pPr>
        <w:spacing w:line="480" w:lineRule="auto"/>
        <w:ind w:left="720"/>
        <w:rPr>
          <w:rFonts w:ascii="Times New Roman" w:eastAsia="Times New Roman" w:hAnsi="Times New Roman" w:cs="Times New Roman"/>
          <w:bCs/>
          <w:sz w:val="24"/>
          <w:szCs w:val="24"/>
        </w:rPr>
      </w:pPr>
      <w:r w:rsidRPr="00C66757">
        <w:rPr>
          <w:rFonts w:ascii="Times New Roman" w:eastAsia="Times New Roman" w:hAnsi="Times New Roman" w:cs="Times New Roman"/>
          <w:bCs/>
          <w:sz w:val="24"/>
          <w:szCs w:val="24"/>
        </w:rPr>
        <w:t>Automated traffic management is one of a smart city's essential elements. And that got me to wondering: could I leverage my expertise in data science to create a vehicle recognition model that could contribute to smart traffic management?</w:t>
      </w:r>
    </w:p>
    <w:p w:rsidR="00496934" w:rsidRPr="00C66757" w:rsidRDefault="00496934" w:rsidP="00FF35C2">
      <w:pPr>
        <w:spacing w:line="480" w:lineRule="auto"/>
        <w:ind w:left="720"/>
        <w:rPr>
          <w:rFonts w:ascii="Times New Roman" w:eastAsia="Times New Roman" w:hAnsi="Times New Roman" w:cs="Times New Roman"/>
          <w:bCs/>
          <w:sz w:val="24"/>
          <w:szCs w:val="24"/>
        </w:rPr>
      </w:pPr>
      <w:r w:rsidRPr="00C66757">
        <w:rPr>
          <w:rFonts w:ascii="Times New Roman" w:eastAsia="Times New Roman" w:hAnsi="Times New Roman" w:cs="Times New Roman"/>
          <w:bCs/>
          <w:sz w:val="24"/>
          <w:szCs w:val="24"/>
        </w:rPr>
        <w:t>Consider how easy you could monitor a variety of valuable things at once if you could incorporate a vehicle detection system into a traffic light camera:</w:t>
      </w:r>
    </w:p>
    <w:p w:rsidR="00496934" w:rsidRPr="00C66757" w:rsidRDefault="00496934" w:rsidP="00FF35C2">
      <w:pPr>
        <w:pStyle w:val="ListParagraph"/>
        <w:numPr>
          <w:ilvl w:val="0"/>
          <w:numId w:val="7"/>
        </w:numPr>
        <w:spacing w:line="480" w:lineRule="auto"/>
        <w:rPr>
          <w:rFonts w:eastAsia="Times New Roman"/>
        </w:rPr>
      </w:pPr>
      <w:r w:rsidRPr="00C66757">
        <w:rPr>
          <w:rFonts w:eastAsia="Times New Roman"/>
        </w:rPr>
        <w:t>How many cars are in the intersection of the road during the day?</w:t>
      </w:r>
    </w:p>
    <w:p w:rsidR="00496934" w:rsidRPr="00C66757" w:rsidRDefault="00496934" w:rsidP="00FF35C2">
      <w:pPr>
        <w:pStyle w:val="ListParagraph"/>
        <w:numPr>
          <w:ilvl w:val="0"/>
          <w:numId w:val="7"/>
        </w:numPr>
        <w:spacing w:line="480" w:lineRule="auto"/>
        <w:rPr>
          <w:rFonts w:eastAsia="Times New Roman"/>
        </w:rPr>
      </w:pPr>
      <w:r w:rsidRPr="00C66757">
        <w:rPr>
          <w:rFonts w:eastAsia="Times New Roman"/>
        </w:rPr>
        <w:t>When does the traffic start to get heavy?</w:t>
      </w:r>
    </w:p>
    <w:p w:rsidR="00496934" w:rsidRPr="00C66757" w:rsidRDefault="00496934" w:rsidP="00FF35C2">
      <w:pPr>
        <w:pStyle w:val="ListParagraph"/>
        <w:numPr>
          <w:ilvl w:val="0"/>
          <w:numId w:val="7"/>
        </w:numPr>
        <w:spacing w:line="480" w:lineRule="auto"/>
        <w:rPr>
          <w:rFonts w:eastAsia="Times New Roman"/>
        </w:rPr>
      </w:pPr>
      <w:r w:rsidRPr="00C66757">
        <w:rPr>
          <w:rFonts w:eastAsia="Times New Roman"/>
        </w:rPr>
        <w:t>What kinds of vehicles (heavy vehicles, autos, etc.) are passing through the intersection?</w:t>
      </w:r>
    </w:p>
    <w:p w:rsidR="00496934" w:rsidRPr="00C66757" w:rsidRDefault="00496934" w:rsidP="00FF35C2">
      <w:pPr>
        <w:pStyle w:val="ListParagraph"/>
        <w:numPr>
          <w:ilvl w:val="0"/>
          <w:numId w:val="7"/>
        </w:numPr>
        <w:spacing w:line="480" w:lineRule="auto"/>
        <w:rPr>
          <w:rFonts w:eastAsia="Times New Roman"/>
        </w:rPr>
      </w:pPr>
      <w:r w:rsidRPr="00C66757">
        <w:rPr>
          <w:rFonts w:eastAsia="Times New Roman"/>
        </w:rPr>
        <w:t>Is it possible to distribute the traffic through a separate roadway in order to maximise efficiency?</w:t>
      </w:r>
    </w:p>
    <w:p w:rsidR="00496934" w:rsidRDefault="00496934" w:rsidP="00FF35C2">
      <w:pPr>
        <w:spacing w:line="480" w:lineRule="auto"/>
        <w:ind w:left="720"/>
        <w:rPr>
          <w:rFonts w:ascii="Times New Roman" w:eastAsia="Times New Roman" w:hAnsi="Times New Roman" w:cs="Times New Roman"/>
          <w:bCs/>
          <w:sz w:val="24"/>
          <w:szCs w:val="24"/>
        </w:rPr>
      </w:pPr>
      <w:r w:rsidRPr="00C66757">
        <w:rPr>
          <w:rFonts w:ascii="Times New Roman" w:eastAsia="Times New Roman" w:hAnsi="Times New Roman" w:cs="Times New Roman"/>
          <w:bCs/>
          <w:sz w:val="24"/>
          <w:szCs w:val="24"/>
        </w:rPr>
        <w:t>so forth</w:t>
      </w:r>
      <w:r w:rsidR="00C66757" w:rsidRPr="00C66757">
        <w:rPr>
          <w:rFonts w:ascii="Times New Roman" w:eastAsia="Times New Roman" w:hAnsi="Times New Roman" w:cs="Times New Roman"/>
          <w:bCs/>
          <w:sz w:val="24"/>
          <w:szCs w:val="24"/>
        </w:rPr>
        <w:t>, t</w:t>
      </w:r>
      <w:r w:rsidRPr="00C66757">
        <w:rPr>
          <w:rFonts w:ascii="Times New Roman" w:eastAsia="Times New Roman" w:hAnsi="Times New Roman" w:cs="Times New Roman"/>
          <w:bCs/>
          <w:sz w:val="24"/>
          <w:szCs w:val="24"/>
        </w:rPr>
        <w:t>here are countless applications!</w:t>
      </w:r>
    </w:p>
    <w:p w:rsidR="009F5C43" w:rsidRPr="00C66757" w:rsidRDefault="009F5C43" w:rsidP="00FF35C2">
      <w:pPr>
        <w:spacing w:line="480" w:lineRule="auto"/>
        <w:ind w:left="720"/>
        <w:rPr>
          <w:rFonts w:ascii="Times New Roman" w:eastAsia="Times New Roman" w:hAnsi="Times New Roman" w:cs="Times New Roman"/>
          <w:bCs/>
          <w:sz w:val="24"/>
          <w:szCs w:val="24"/>
        </w:rPr>
      </w:pPr>
      <w:r w:rsidRPr="009F5C43">
        <w:rPr>
          <w:rFonts w:ascii="Times New Roman" w:eastAsia="Times New Roman" w:hAnsi="Times New Roman" w:cs="Times New Roman"/>
          <w:bCs/>
          <w:sz w:val="24"/>
          <w:szCs w:val="24"/>
        </w:rPr>
        <w:t xml:space="preserve">The use of image processing techniques for automatic vehicle detection has been the subject of numerous research papers in the past. The goal of this research was to </w:t>
      </w:r>
      <w:r w:rsidRPr="009F5C43">
        <w:rPr>
          <w:rFonts w:ascii="Times New Roman" w:eastAsia="Times New Roman" w:hAnsi="Times New Roman" w:cs="Times New Roman"/>
          <w:bCs/>
          <w:sz w:val="24"/>
          <w:szCs w:val="24"/>
        </w:rPr>
        <w:lastRenderedPageBreak/>
        <w:t>examine how well the system performed at classifying and counting moving automobiles in a traffic scene within a certain time frame.</w:t>
      </w:r>
    </w:p>
    <w:p w:rsidR="00C66757" w:rsidRDefault="00C66757" w:rsidP="00FF35C2">
      <w:pPr>
        <w:spacing w:line="480" w:lineRule="auto"/>
        <w:ind w:left="720"/>
        <w:rPr>
          <w:rFonts w:ascii="Times New Roman" w:eastAsia="Times New Roman" w:hAnsi="Times New Roman" w:cs="Times New Roman"/>
          <w:bCs/>
          <w:sz w:val="24"/>
          <w:szCs w:val="24"/>
        </w:rPr>
      </w:pPr>
      <w:r w:rsidRPr="00C66757">
        <w:rPr>
          <w:rFonts w:ascii="Times New Roman" w:eastAsia="Times New Roman" w:hAnsi="Times New Roman" w:cs="Times New Roman"/>
          <w:bCs/>
          <w:sz w:val="24"/>
          <w:szCs w:val="24"/>
        </w:rPr>
        <w:t>In a split second, we humans can quickly locate and identify items in challenging scenes. However, in order to automate that process, we must master the technique of object detection utilising computer vision algorithms.</w:t>
      </w:r>
    </w:p>
    <w:p w:rsidR="009F5C43" w:rsidRDefault="009F5C43" w:rsidP="00FF35C2">
      <w:pPr>
        <w:spacing w:line="480" w:lineRule="auto"/>
        <w:ind w:left="720"/>
        <w:rPr>
          <w:rFonts w:ascii="Times New Roman" w:eastAsia="Times New Roman" w:hAnsi="Times New Roman" w:cs="Times New Roman"/>
          <w:bCs/>
          <w:sz w:val="24"/>
          <w:szCs w:val="24"/>
        </w:rPr>
      </w:pPr>
    </w:p>
    <w:p w:rsidR="009F5C43" w:rsidRPr="009F5C43" w:rsidRDefault="009F5C43" w:rsidP="00FF35C2">
      <w:pPr>
        <w:spacing w:line="480" w:lineRule="auto"/>
        <w:ind w:left="720"/>
        <w:rPr>
          <w:rFonts w:ascii="Times New Roman" w:eastAsia="Times New Roman" w:hAnsi="Times New Roman" w:cs="Times New Roman"/>
          <w:bCs/>
          <w:sz w:val="24"/>
          <w:szCs w:val="24"/>
        </w:rPr>
      </w:pPr>
      <w:r w:rsidRPr="009F5C43">
        <w:rPr>
          <w:rFonts w:ascii="Times New Roman" w:eastAsia="Times New Roman" w:hAnsi="Times New Roman" w:cs="Times New Roman"/>
          <w:bCs/>
          <w:sz w:val="24"/>
          <w:szCs w:val="24"/>
        </w:rPr>
        <w:t>The needed processing steps are as follows:</w:t>
      </w:r>
    </w:p>
    <w:p w:rsidR="009F5C43" w:rsidRPr="009F5C43" w:rsidRDefault="009F5C43" w:rsidP="00FF35C2">
      <w:pPr>
        <w:pStyle w:val="ListParagraph"/>
        <w:numPr>
          <w:ilvl w:val="0"/>
          <w:numId w:val="7"/>
        </w:numPr>
        <w:spacing w:line="480" w:lineRule="auto"/>
        <w:rPr>
          <w:rFonts w:eastAsia="Times New Roman"/>
        </w:rPr>
      </w:pPr>
      <w:r w:rsidRPr="009F5C43">
        <w:rPr>
          <w:rFonts w:eastAsia="Times New Roman"/>
        </w:rPr>
        <w:t>Reducing a video stream to a series of individual frames.</w:t>
      </w:r>
    </w:p>
    <w:p w:rsidR="009F5C43" w:rsidRPr="009F5C43" w:rsidRDefault="009F5C43" w:rsidP="00FF35C2">
      <w:pPr>
        <w:pStyle w:val="ListParagraph"/>
        <w:numPr>
          <w:ilvl w:val="0"/>
          <w:numId w:val="7"/>
        </w:numPr>
        <w:spacing w:line="480" w:lineRule="auto"/>
        <w:rPr>
          <w:rFonts w:eastAsia="Times New Roman"/>
        </w:rPr>
      </w:pPr>
      <w:r w:rsidRPr="009F5C43">
        <w:rPr>
          <w:rFonts w:eastAsia="Times New Roman"/>
        </w:rPr>
        <w:t>Separating a steady image from a backdrop image that is changing dynamically.</w:t>
      </w:r>
    </w:p>
    <w:p w:rsidR="009F5C43" w:rsidRPr="009F5C43" w:rsidRDefault="009F5C43" w:rsidP="00FF35C2">
      <w:pPr>
        <w:pStyle w:val="ListParagraph"/>
        <w:numPr>
          <w:ilvl w:val="0"/>
          <w:numId w:val="7"/>
        </w:numPr>
        <w:spacing w:line="480" w:lineRule="auto"/>
        <w:rPr>
          <w:rFonts w:eastAsia="Times New Roman"/>
        </w:rPr>
      </w:pPr>
      <w:r w:rsidRPr="009F5C43">
        <w:rPr>
          <w:rFonts w:eastAsia="Times New Roman"/>
        </w:rPr>
        <w:t>The camera has been calibrated.</w:t>
      </w:r>
    </w:p>
    <w:p w:rsidR="009F5C43" w:rsidRPr="009F5C43" w:rsidRDefault="009F5C43" w:rsidP="00FF35C2">
      <w:pPr>
        <w:pStyle w:val="ListParagraph"/>
        <w:numPr>
          <w:ilvl w:val="0"/>
          <w:numId w:val="7"/>
        </w:numPr>
        <w:spacing w:line="480" w:lineRule="auto"/>
        <w:rPr>
          <w:rFonts w:eastAsia="Times New Roman"/>
        </w:rPr>
      </w:pPr>
      <w:r w:rsidRPr="009F5C43">
        <w:rPr>
          <w:rFonts w:eastAsia="Times New Roman"/>
        </w:rPr>
        <w:t>Vehicle identification.</w:t>
      </w:r>
    </w:p>
    <w:p w:rsidR="009F5C43" w:rsidRPr="009F5C43" w:rsidRDefault="009F5C43" w:rsidP="00FF35C2">
      <w:pPr>
        <w:pStyle w:val="ListParagraph"/>
        <w:numPr>
          <w:ilvl w:val="0"/>
          <w:numId w:val="7"/>
        </w:numPr>
        <w:spacing w:line="480" w:lineRule="auto"/>
        <w:rPr>
          <w:rFonts w:eastAsia="Times New Roman"/>
        </w:rPr>
      </w:pPr>
      <w:r w:rsidRPr="009F5C43">
        <w:rPr>
          <w:rFonts w:eastAsia="Times New Roman"/>
        </w:rPr>
        <w:t>Following moving cars in every lane.</w:t>
      </w:r>
    </w:p>
    <w:p w:rsidR="009F5C43" w:rsidRPr="009F5C43" w:rsidRDefault="009F5C43" w:rsidP="00FF35C2">
      <w:pPr>
        <w:pStyle w:val="ListParagraph"/>
        <w:numPr>
          <w:ilvl w:val="0"/>
          <w:numId w:val="7"/>
        </w:numPr>
        <w:spacing w:line="480" w:lineRule="auto"/>
        <w:rPr>
          <w:rFonts w:eastAsia="Times New Roman"/>
        </w:rPr>
      </w:pPr>
      <w:r w:rsidRPr="009F5C43">
        <w:rPr>
          <w:rFonts w:eastAsia="Times New Roman"/>
        </w:rPr>
        <w:t>Vehicle classification and vehicle tally.</w:t>
      </w:r>
    </w:p>
    <w:p w:rsidR="009F5C43" w:rsidRDefault="009F5C43" w:rsidP="00FF35C2">
      <w:pPr>
        <w:spacing w:after="240" w:line="480" w:lineRule="auto"/>
        <w:jc w:val="both"/>
        <w:rPr>
          <w:rFonts w:ascii="Times New Roman" w:eastAsia="Times New Roman" w:hAnsi="Times New Roman" w:cs="Times New Roman"/>
          <w:bCs/>
          <w:sz w:val="24"/>
          <w:szCs w:val="24"/>
        </w:rPr>
      </w:pPr>
    </w:p>
    <w:p w:rsidR="008459A2" w:rsidRPr="009F5C43" w:rsidRDefault="008459A2" w:rsidP="00FF35C2">
      <w:pPr>
        <w:pStyle w:val="ListParagraph"/>
        <w:numPr>
          <w:ilvl w:val="1"/>
          <w:numId w:val="6"/>
        </w:numPr>
        <w:spacing w:after="240" w:line="480" w:lineRule="auto"/>
        <w:rPr>
          <w:rFonts w:eastAsia="Times New Roman"/>
          <w:b/>
          <w:sz w:val="28"/>
          <w:szCs w:val="28"/>
        </w:rPr>
      </w:pPr>
      <w:r w:rsidRPr="009F5C43">
        <w:rPr>
          <w:rFonts w:eastAsia="Times New Roman"/>
          <w:b/>
          <w:sz w:val="28"/>
          <w:szCs w:val="28"/>
        </w:rPr>
        <w:t>Problem Statement</w:t>
      </w:r>
    </w:p>
    <w:p w:rsidR="009F5C43" w:rsidRPr="009F5C43" w:rsidRDefault="009F5C43" w:rsidP="00FF35C2">
      <w:pPr>
        <w:pStyle w:val="ListParagraph"/>
        <w:spacing w:after="240" w:line="480" w:lineRule="auto"/>
        <w:rPr>
          <w:color w:val="000000" w:themeColor="text1"/>
        </w:rPr>
      </w:pPr>
      <w:r w:rsidRPr="009F5C43">
        <w:rPr>
          <w:color w:val="000000" w:themeColor="text1"/>
        </w:rPr>
        <w:t>In this project, we want to develop open-source video analysis software that would lower the cost of data acquisition and, consequently, enable the timely acquisition of more data regarding traffic flow.</w:t>
      </w:r>
    </w:p>
    <w:p w:rsidR="00A27225" w:rsidRDefault="009F5C43" w:rsidP="00FF35C2">
      <w:pPr>
        <w:pStyle w:val="ListParagraph"/>
        <w:spacing w:after="240" w:line="480" w:lineRule="auto"/>
        <w:rPr>
          <w:color w:val="000000" w:themeColor="text1"/>
        </w:rPr>
      </w:pPr>
      <w:r w:rsidRPr="009F5C43">
        <w:rPr>
          <w:color w:val="000000" w:themeColor="text1"/>
        </w:rPr>
        <w:t>In the end, we hope to create algorithms that could be used on compact, affordable embedded smart camera systems to offer real-time data about hundreds of intersections and provide city operators and traffic planners with a previously unheard-of level of traffic situational awareness.</w:t>
      </w:r>
    </w:p>
    <w:p w:rsidR="009F5C43" w:rsidRDefault="009F5C43" w:rsidP="00FF35C2">
      <w:pPr>
        <w:pStyle w:val="ListParagraph"/>
        <w:spacing w:after="240" w:line="480" w:lineRule="auto"/>
        <w:rPr>
          <w:color w:val="000000" w:themeColor="text1"/>
        </w:rPr>
      </w:pPr>
    </w:p>
    <w:p w:rsidR="009F5C43" w:rsidRPr="009F5C43" w:rsidRDefault="009F5C43" w:rsidP="00FF35C2">
      <w:pPr>
        <w:pStyle w:val="ListParagraph"/>
        <w:spacing w:after="240" w:line="480" w:lineRule="auto"/>
        <w:rPr>
          <w:color w:val="000000" w:themeColor="text1"/>
        </w:rPr>
      </w:pPr>
    </w:p>
    <w:p w:rsidR="00607625" w:rsidRDefault="00486B0D" w:rsidP="00FF35C2">
      <w:pPr>
        <w:pStyle w:val="ListParagraph"/>
        <w:numPr>
          <w:ilvl w:val="1"/>
          <w:numId w:val="6"/>
        </w:numPr>
        <w:spacing w:after="240" w:line="480" w:lineRule="auto"/>
        <w:rPr>
          <w:rFonts w:eastAsia="Times New Roman"/>
          <w:b/>
          <w:sz w:val="28"/>
          <w:szCs w:val="28"/>
        </w:rPr>
      </w:pPr>
      <w:r w:rsidRPr="009F5C43">
        <w:rPr>
          <w:rFonts w:eastAsia="Times New Roman"/>
          <w:b/>
          <w:sz w:val="28"/>
          <w:szCs w:val="28"/>
        </w:rPr>
        <w:lastRenderedPageBreak/>
        <w:t>Objectives of the Project</w:t>
      </w:r>
    </w:p>
    <w:p w:rsidR="009F5C43" w:rsidRPr="00004BF0" w:rsidRDefault="00004BF0" w:rsidP="00FF35C2">
      <w:pPr>
        <w:pStyle w:val="ListParagraph"/>
        <w:spacing w:after="240" w:line="480" w:lineRule="auto"/>
        <w:rPr>
          <w:rFonts w:eastAsia="Times New Roman"/>
          <w:bCs w:val="0"/>
        </w:rPr>
      </w:pPr>
      <w:r w:rsidRPr="00004BF0">
        <w:rPr>
          <w:rFonts w:eastAsia="Times New Roman"/>
          <w:bCs w:val="0"/>
        </w:rPr>
        <w:t>It is normal practise to conduct traffic analysis studies to provide policy makers with information on the pace of traffic flow and the predominant traffic patterns at important crossings. The temporary deployment of a video camera to capture footage over the course of the study is a frequent method for carrying out similar investigations in urban settings, such as Philadelphia. The routes that vehicles took at the intersection during that time period are then determined by analysing the video.</w:t>
      </w:r>
    </w:p>
    <w:p w:rsidR="009F5C43" w:rsidRPr="009F5C43" w:rsidRDefault="009F5C43" w:rsidP="00FF35C2">
      <w:pPr>
        <w:pStyle w:val="ListParagraph"/>
        <w:spacing w:after="240" w:line="480" w:lineRule="auto"/>
        <w:rPr>
          <w:rFonts w:ascii="TimesNewRomanPSMT" w:hAnsi="TimesNewRomanPSMT"/>
        </w:rPr>
      </w:pPr>
    </w:p>
    <w:p w:rsidR="00607625" w:rsidRDefault="00607625" w:rsidP="00FF35C2">
      <w:pPr>
        <w:spacing w:after="240" w:line="480" w:lineRule="auto"/>
        <w:jc w:val="both"/>
        <w:rPr>
          <w:rFonts w:ascii="TimesNewRomanPSMT" w:hAnsi="TimesNewRomanPSMT"/>
          <w:sz w:val="24"/>
          <w:szCs w:val="24"/>
        </w:rPr>
      </w:pPr>
      <w:r>
        <w:rPr>
          <w:rFonts w:ascii="Times New Roman" w:eastAsia="Times New Roman" w:hAnsi="Times New Roman" w:cs="Times New Roman"/>
          <w:b/>
          <w:sz w:val="28"/>
          <w:szCs w:val="28"/>
        </w:rPr>
        <w:tab/>
      </w:r>
    </w:p>
    <w:p w:rsidR="00045C92" w:rsidRDefault="00045C92" w:rsidP="00FF35C2">
      <w:pPr>
        <w:spacing w:line="480" w:lineRule="auto"/>
        <w:jc w:val="both"/>
        <w:rPr>
          <w:rFonts w:ascii="TimesNewRomanPSMT" w:hAnsi="TimesNewRomanPSMT"/>
          <w:sz w:val="24"/>
          <w:szCs w:val="24"/>
        </w:rPr>
      </w:pPr>
    </w:p>
    <w:p w:rsidR="00045C92" w:rsidRDefault="00045C92" w:rsidP="00FF35C2">
      <w:pPr>
        <w:spacing w:line="480" w:lineRule="auto"/>
        <w:jc w:val="both"/>
        <w:rPr>
          <w:rFonts w:ascii="TimesNewRomanPSMT" w:hAnsi="TimesNewRomanPSMT"/>
          <w:sz w:val="24"/>
          <w:szCs w:val="24"/>
        </w:rPr>
      </w:pPr>
      <w:r>
        <w:rPr>
          <w:rFonts w:ascii="TimesNewRomanPSMT" w:hAnsi="TimesNewRomanPSMT"/>
          <w:sz w:val="24"/>
          <w:szCs w:val="24"/>
        </w:rPr>
        <w:tab/>
      </w:r>
    </w:p>
    <w:p w:rsidR="00AF3BC7" w:rsidRDefault="00AF3BC7" w:rsidP="00FF35C2">
      <w:pPr>
        <w:spacing w:line="480" w:lineRule="auto"/>
        <w:jc w:val="both"/>
        <w:rPr>
          <w:rFonts w:ascii="TimesNewRomanPSMT" w:hAnsi="TimesNewRomanPSMT"/>
          <w:sz w:val="24"/>
          <w:szCs w:val="24"/>
        </w:rPr>
      </w:pPr>
    </w:p>
    <w:p w:rsidR="008F2471" w:rsidRDefault="00AF3BC7" w:rsidP="00FF35C2">
      <w:pPr>
        <w:spacing w:line="480" w:lineRule="auto"/>
        <w:jc w:val="both"/>
        <w:rPr>
          <w:rFonts w:ascii="Times New Roman" w:eastAsia="Times New Roman" w:hAnsi="Times New Roman" w:cs="Times New Roman"/>
          <w:b/>
          <w:sz w:val="24"/>
          <w:szCs w:val="24"/>
        </w:rPr>
      </w:pPr>
      <w:r>
        <w:rPr>
          <w:rFonts w:ascii="TimesNewRomanPSMT" w:hAnsi="TimesNewRomanPSMT"/>
          <w:sz w:val="24"/>
          <w:szCs w:val="24"/>
        </w:rPr>
        <w:tab/>
      </w:r>
    </w:p>
    <w:p w:rsidR="00004BF0" w:rsidRDefault="00004BF0" w:rsidP="00FF35C2">
      <w:pPr>
        <w:spacing w:line="480" w:lineRule="auto"/>
        <w:jc w:val="both"/>
        <w:rPr>
          <w:rFonts w:ascii="Times New Roman" w:eastAsia="Times New Roman" w:hAnsi="Times New Roman" w:cs="Times New Roman"/>
          <w:b/>
          <w:sz w:val="24"/>
          <w:szCs w:val="24"/>
        </w:rPr>
      </w:pPr>
    </w:p>
    <w:p w:rsidR="00FF35C2" w:rsidRDefault="00FF35C2" w:rsidP="00FF35C2">
      <w:pPr>
        <w:spacing w:line="480" w:lineRule="auto"/>
        <w:jc w:val="both"/>
        <w:rPr>
          <w:rFonts w:ascii="Times New Roman" w:eastAsia="Times New Roman" w:hAnsi="Times New Roman" w:cs="Times New Roman"/>
          <w:b/>
          <w:sz w:val="24"/>
          <w:szCs w:val="24"/>
        </w:rPr>
      </w:pPr>
    </w:p>
    <w:p w:rsidR="00FF35C2" w:rsidRDefault="00FF35C2" w:rsidP="00FF35C2">
      <w:pPr>
        <w:spacing w:line="480" w:lineRule="auto"/>
        <w:jc w:val="both"/>
        <w:rPr>
          <w:rFonts w:ascii="Times New Roman" w:eastAsia="Times New Roman" w:hAnsi="Times New Roman" w:cs="Times New Roman"/>
          <w:b/>
          <w:sz w:val="24"/>
          <w:szCs w:val="24"/>
        </w:rPr>
      </w:pPr>
    </w:p>
    <w:p w:rsidR="00FF35C2" w:rsidRDefault="00FF35C2" w:rsidP="00FF35C2">
      <w:pPr>
        <w:spacing w:line="480" w:lineRule="auto"/>
        <w:jc w:val="both"/>
        <w:rPr>
          <w:rFonts w:ascii="Times New Roman" w:eastAsia="Times New Roman" w:hAnsi="Times New Roman" w:cs="Times New Roman"/>
          <w:b/>
          <w:sz w:val="24"/>
          <w:szCs w:val="24"/>
        </w:rPr>
      </w:pPr>
    </w:p>
    <w:p w:rsidR="00FF35C2" w:rsidRDefault="00FF35C2" w:rsidP="00FF35C2">
      <w:pPr>
        <w:spacing w:line="480" w:lineRule="auto"/>
        <w:jc w:val="both"/>
        <w:rPr>
          <w:rFonts w:ascii="Times New Roman" w:eastAsia="Times New Roman" w:hAnsi="Times New Roman" w:cs="Times New Roman"/>
          <w:b/>
          <w:sz w:val="24"/>
          <w:szCs w:val="24"/>
        </w:rPr>
      </w:pPr>
    </w:p>
    <w:p w:rsidR="00FF35C2" w:rsidRDefault="00FF35C2" w:rsidP="00FF35C2">
      <w:pPr>
        <w:spacing w:line="480" w:lineRule="auto"/>
        <w:jc w:val="both"/>
        <w:rPr>
          <w:rFonts w:ascii="Times New Roman" w:eastAsia="Times New Roman" w:hAnsi="Times New Roman" w:cs="Times New Roman"/>
          <w:b/>
          <w:sz w:val="24"/>
          <w:szCs w:val="24"/>
        </w:rPr>
      </w:pPr>
    </w:p>
    <w:p w:rsidR="00FF35C2" w:rsidRDefault="00FF35C2" w:rsidP="00FF35C2">
      <w:pPr>
        <w:spacing w:line="480" w:lineRule="auto"/>
        <w:jc w:val="both"/>
        <w:rPr>
          <w:rFonts w:ascii="Times New Roman" w:eastAsia="Times New Roman" w:hAnsi="Times New Roman" w:cs="Times New Roman"/>
          <w:b/>
          <w:sz w:val="24"/>
          <w:szCs w:val="24"/>
        </w:rPr>
      </w:pPr>
    </w:p>
    <w:p w:rsidR="00FF35C2" w:rsidRDefault="00FF35C2" w:rsidP="00FF35C2">
      <w:pPr>
        <w:spacing w:line="480" w:lineRule="auto"/>
        <w:jc w:val="both"/>
        <w:rPr>
          <w:rFonts w:ascii="Times New Roman" w:eastAsia="Times New Roman" w:hAnsi="Times New Roman" w:cs="Times New Roman"/>
          <w:b/>
          <w:sz w:val="24"/>
          <w:szCs w:val="24"/>
        </w:rPr>
      </w:pPr>
    </w:p>
    <w:p w:rsidR="00FF35C2" w:rsidRDefault="00FF35C2" w:rsidP="00FF35C2">
      <w:pPr>
        <w:spacing w:line="480" w:lineRule="auto"/>
        <w:jc w:val="both"/>
        <w:rPr>
          <w:rFonts w:ascii="Times New Roman" w:eastAsia="Times New Roman" w:hAnsi="Times New Roman" w:cs="Times New Roman"/>
          <w:b/>
          <w:sz w:val="24"/>
          <w:szCs w:val="24"/>
        </w:rPr>
      </w:pPr>
    </w:p>
    <w:p w:rsidR="00FF35C2" w:rsidRDefault="00FF35C2" w:rsidP="00FF35C2">
      <w:pPr>
        <w:spacing w:line="480" w:lineRule="auto"/>
        <w:jc w:val="both"/>
        <w:rPr>
          <w:rFonts w:ascii="Times New Roman" w:eastAsia="Times New Roman" w:hAnsi="Times New Roman" w:cs="Times New Roman"/>
          <w:b/>
          <w:sz w:val="24"/>
          <w:szCs w:val="24"/>
        </w:rPr>
      </w:pPr>
    </w:p>
    <w:p w:rsidR="00FF35C2" w:rsidRPr="00004BF0" w:rsidRDefault="00FF35C2" w:rsidP="00FF35C2">
      <w:pPr>
        <w:spacing w:line="480" w:lineRule="auto"/>
        <w:jc w:val="both"/>
        <w:rPr>
          <w:rFonts w:ascii="Times New Roman" w:eastAsia="Times New Roman" w:hAnsi="Times New Roman" w:cs="Times New Roman"/>
          <w:b/>
          <w:sz w:val="24"/>
          <w:szCs w:val="24"/>
        </w:rPr>
      </w:pPr>
    </w:p>
    <w:p w:rsidR="00712AD4" w:rsidRDefault="0089084D" w:rsidP="00FF35C2">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rsidR="00712AD4" w:rsidRDefault="0089084D" w:rsidP="00FF35C2">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rsidR="00712AD4" w:rsidRDefault="00004BF0" w:rsidP="00FF35C2">
      <w:pPr>
        <w:spacing w:line="480" w:lineRule="auto"/>
        <w:jc w:val="both"/>
        <w:rPr>
          <w:rFonts w:ascii="Times New Roman" w:eastAsia="Times New Roman" w:hAnsi="Times New Roman" w:cs="Times New Roman"/>
          <w:bCs/>
          <w:sz w:val="24"/>
          <w:szCs w:val="24"/>
        </w:rPr>
      </w:pPr>
      <w:r w:rsidRPr="00004BF0">
        <w:rPr>
          <w:rFonts w:ascii="Times New Roman" w:eastAsia="Times New Roman" w:hAnsi="Times New Roman" w:cs="Times New Roman"/>
          <w:bCs/>
          <w:sz w:val="24"/>
          <w:szCs w:val="24"/>
        </w:rPr>
        <w:t>A method for the detection and classification of vehicles is described in reference [3]. To distinguish the background from the vehicles, it employs a self-adaptive background subtraction algorithm. A spatial matching technique is then used to monitor the related regions throughout a series of photos. Vehicles are created by combining the tracked regions. Reference [4] employs the same method of adaptive backdrop detection for vehicle identification.</w:t>
      </w:r>
    </w:p>
    <w:p w:rsidR="00004BF0" w:rsidRDefault="00004BF0" w:rsidP="00FF35C2">
      <w:pPr>
        <w:spacing w:line="480" w:lineRule="auto"/>
        <w:jc w:val="both"/>
        <w:rPr>
          <w:rFonts w:ascii="Times New Roman" w:eastAsia="Times New Roman" w:hAnsi="Times New Roman" w:cs="Times New Roman"/>
          <w:bCs/>
          <w:sz w:val="24"/>
          <w:szCs w:val="24"/>
        </w:rPr>
      </w:pPr>
      <w:r w:rsidRPr="00004BF0">
        <w:rPr>
          <w:rFonts w:ascii="Times New Roman" w:eastAsia="Times New Roman" w:hAnsi="Times New Roman" w:cs="Times New Roman"/>
          <w:bCs/>
          <w:sz w:val="24"/>
          <w:szCs w:val="24"/>
        </w:rPr>
        <w:t>A feature-based tracking method has been utilised in reference [5]. The parameters such as line correspondences for a projective mapping, detecting region, and numerous fiducially points for camera stabilisation have been detected using offline camera calibration. Since the features are tracked in world coordinates in order to take advantage of understood physical restrictions on vehicle motion, projective transformation is required in this case.</w:t>
      </w:r>
    </w:p>
    <w:p w:rsidR="00004BF0" w:rsidRDefault="00004BF0" w:rsidP="00FF35C2">
      <w:pPr>
        <w:spacing w:line="480" w:lineRule="auto"/>
        <w:jc w:val="both"/>
        <w:rPr>
          <w:rFonts w:ascii="Times New Roman" w:eastAsia="Times New Roman" w:hAnsi="Times New Roman" w:cs="Times New Roman"/>
          <w:bCs/>
          <w:sz w:val="24"/>
          <w:szCs w:val="24"/>
        </w:rPr>
      </w:pPr>
      <w:r w:rsidRPr="00004BF0">
        <w:rPr>
          <w:rFonts w:ascii="Times New Roman" w:eastAsia="Times New Roman" w:hAnsi="Times New Roman" w:cs="Times New Roman"/>
          <w:bCs/>
          <w:sz w:val="24"/>
          <w:szCs w:val="24"/>
        </w:rPr>
        <w:t>Position, velocity, and density are distance-based measurements that can be calculated using the transformation. Adaptive background learning for vehicle detection and spatio-temporal tracking is discussed in reference [6]. Unsupervised vehicle detection and spatio-temporal tracking, along with image/video segmentation, background learning/subtraction, and object tracking algorithms, are offered as a framework for the analysis of traffic video sequences. A system on vehicle detection under both day and night lighting is presented in reference [7]. Vehicle detection throughout the day is carried out by detecting moving points using the successive three frame subtraction approach.</w:t>
      </w:r>
    </w:p>
    <w:p w:rsidR="00004BF0" w:rsidRPr="00004BF0" w:rsidRDefault="00004BF0" w:rsidP="00FF35C2">
      <w:pPr>
        <w:spacing w:line="480" w:lineRule="auto"/>
        <w:jc w:val="both"/>
        <w:rPr>
          <w:rFonts w:ascii="Times New Roman" w:eastAsia="Times New Roman" w:hAnsi="Times New Roman" w:cs="Times New Roman"/>
          <w:bCs/>
          <w:sz w:val="24"/>
          <w:szCs w:val="24"/>
        </w:rPr>
      </w:pPr>
      <w:r w:rsidRPr="00004BF0">
        <w:rPr>
          <w:rFonts w:ascii="Times New Roman" w:eastAsia="Times New Roman" w:hAnsi="Times New Roman" w:cs="Times New Roman"/>
          <w:bCs/>
          <w:sz w:val="24"/>
          <w:szCs w:val="24"/>
        </w:rPr>
        <w:t xml:space="preserve">The moving objects are categorised as vehicles and given that name. At night, automobiles are detected by recognising them by their pair of headlights. The system uses morphological analysis to recognise only objects with headlights by taking into consideration factors </w:t>
      </w:r>
      <w:r w:rsidRPr="00004BF0">
        <w:rPr>
          <w:rFonts w:ascii="Times New Roman" w:eastAsia="Times New Roman" w:hAnsi="Times New Roman" w:cs="Times New Roman"/>
          <w:bCs/>
          <w:sz w:val="24"/>
          <w:szCs w:val="24"/>
        </w:rPr>
        <w:lastRenderedPageBreak/>
        <w:t>including shape, size, and the minimum distance between vehicles. Last but not least, the verification is based on the correlation of headlights from the same pair. A method for quick vehicle detection with probabilistic feature grouping and its use for vehicle tracking are described in reference [8].In order to prevent vehicle overlapping, three cameras were put on the roof of a 30-story building next to a motorway. The system presents a novel method for tracking moving objects based on a model-based algorithm for 3-D vehicle detection and description. To identify cars, the suggested system employs a probabilistic "line" feature grouping technique. Based on the zero-mean cross correlation matching method, tracking is carried out.</w:t>
      </w:r>
    </w:p>
    <w:p w:rsidR="00004BF0" w:rsidRPr="00004BF0" w:rsidRDefault="00004BF0" w:rsidP="00FF35C2">
      <w:pPr>
        <w:spacing w:line="480" w:lineRule="auto"/>
        <w:jc w:val="both"/>
        <w:rPr>
          <w:rFonts w:ascii="Times New Roman" w:eastAsia="Times New Roman" w:hAnsi="Times New Roman" w:cs="Times New Roman"/>
          <w:bCs/>
          <w:sz w:val="24"/>
          <w:szCs w:val="24"/>
        </w:rPr>
      </w:pPr>
      <w:r w:rsidRPr="00004BF0">
        <w:rPr>
          <w:rFonts w:ascii="Times New Roman" w:eastAsia="Times New Roman" w:hAnsi="Times New Roman" w:cs="Times New Roman"/>
          <w:bCs/>
          <w:sz w:val="24"/>
          <w:szCs w:val="24"/>
        </w:rPr>
        <w:t>The system tracks the detected cars based on their intensity profiles after detecting them in the entrance area.</w:t>
      </w:r>
    </w:p>
    <w:p w:rsidR="00712AD4" w:rsidRPr="00F10713" w:rsidRDefault="00712AD4" w:rsidP="00FF35C2">
      <w:pPr>
        <w:spacing w:line="480" w:lineRule="auto"/>
        <w:jc w:val="both"/>
        <w:rPr>
          <w:rFonts w:ascii="Times New Roman" w:eastAsia="Times New Roman" w:hAnsi="Times New Roman" w:cs="Times New Roman"/>
          <w:b/>
          <w:sz w:val="24"/>
          <w:szCs w:val="24"/>
        </w:rPr>
      </w:pPr>
    </w:p>
    <w:p w:rsidR="00712AD4" w:rsidRPr="00F10713" w:rsidRDefault="00712AD4" w:rsidP="00FF35C2">
      <w:pPr>
        <w:spacing w:line="480" w:lineRule="auto"/>
        <w:jc w:val="both"/>
        <w:rPr>
          <w:rFonts w:ascii="Times New Roman" w:eastAsia="Times New Roman" w:hAnsi="Times New Roman" w:cs="Times New Roman"/>
          <w:b/>
          <w:sz w:val="24"/>
          <w:szCs w:val="24"/>
        </w:rPr>
      </w:pPr>
    </w:p>
    <w:p w:rsidR="00712AD4" w:rsidRPr="00F10713" w:rsidRDefault="00712AD4" w:rsidP="00FF35C2">
      <w:pPr>
        <w:spacing w:line="480" w:lineRule="auto"/>
        <w:jc w:val="both"/>
        <w:rPr>
          <w:rFonts w:ascii="Times New Roman" w:eastAsia="Times New Roman" w:hAnsi="Times New Roman" w:cs="Times New Roman"/>
          <w:b/>
          <w:sz w:val="24"/>
          <w:szCs w:val="24"/>
        </w:rPr>
      </w:pPr>
    </w:p>
    <w:p w:rsidR="00712AD4" w:rsidRDefault="00712AD4" w:rsidP="00FF35C2">
      <w:pPr>
        <w:spacing w:line="480" w:lineRule="auto"/>
        <w:jc w:val="both"/>
        <w:rPr>
          <w:rFonts w:ascii="Times New Roman" w:eastAsia="Times New Roman" w:hAnsi="Times New Roman" w:cs="Times New Roman"/>
          <w:b/>
          <w:sz w:val="32"/>
          <w:szCs w:val="32"/>
        </w:rPr>
      </w:pPr>
    </w:p>
    <w:p w:rsidR="00712AD4" w:rsidRDefault="00712AD4" w:rsidP="00FF35C2">
      <w:pPr>
        <w:spacing w:line="480" w:lineRule="auto"/>
        <w:jc w:val="both"/>
        <w:rPr>
          <w:rFonts w:ascii="Times New Roman" w:eastAsia="Times New Roman" w:hAnsi="Times New Roman" w:cs="Times New Roman"/>
          <w:b/>
          <w:sz w:val="32"/>
          <w:szCs w:val="32"/>
        </w:rPr>
      </w:pPr>
    </w:p>
    <w:p w:rsidR="00712AD4" w:rsidRDefault="00712AD4" w:rsidP="00FF35C2">
      <w:pPr>
        <w:spacing w:line="480" w:lineRule="auto"/>
        <w:jc w:val="both"/>
        <w:rPr>
          <w:rFonts w:ascii="Times New Roman" w:eastAsia="Times New Roman" w:hAnsi="Times New Roman" w:cs="Times New Roman"/>
          <w:b/>
          <w:sz w:val="32"/>
          <w:szCs w:val="32"/>
        </w:rPr>
      </w:pPr>
    </w:p>
    <w:p w:rsidR="00712AD4" w:rsidRDefault="00712AD4" w:rsidP="00FF35C2">
      <w:pPr>
        <w:spacing w:line="480" w:lineRule="auto"/>
        <w:jc w:val="both"/>
        <w:rPr>
          <w:rFonts w:ascii="Times New Roman" w:eastAsia="Times New Roman" w:hAnsi="Times New Roman" w:cs="Times New Roman"/>
          <w:b/>
          <w:sz w:val="32"/>
          <w:szCs w:val="32"/>
        </w:rPr>
      </w:pPr>
    </w:p>
    <w:p w:rsidR="00712AD4" w:rsidRDefault="00712AD4" w:rsidP="00FF35C2">
      <w:pPr>
        <w:spacing w:line="480" w:lineRule="auto"/>
        <w:jc w:val="both"/>
        <w:rPr>
          <w:rFonts w:ascii="Times New Roman" w:eastAsia="Times New Roman" w:hAnsi="Times New Roman" w:cs="Times New Roman"/>
          <w:b/>
          <w:sz w:val="32"/>
          <w:szCs w:val="32"/>
        </w:rPr>
      </w:pPr>
    </w:p>
    <w:p w:rsidR="00712AD4" w:rsidRDefault="00712AD4" w:rsidP="00FF35C2">
      <w:pPr>
        <w:spacing w:line="480" w:lineRule="auto"/>
        <w:jc w:val="both"/>
        <w:rPr>
          <w:rFonts w:ascii="Times New Roman" w:eastAsia="Times New Roman" w:hAnsi="Times New Roman" w:cs="Times New Roman"/>
          <w:b/>
          <w:sz w:val="32"/>
          <w:szCs w:val="32"/>
        </w:rPr>
      </w:pPr>
    </w:p>
    <w:p w:rsidR="00712AD4" w:rsidRDefault="00712AD4" w:rsidP="00FF35C2">
      <w:pPr>
        <w:spacing w:line="480" w:lineRule="auto"/>
        <w:jc w:val="both"/>
        <w:rPr>
          <w:rFonts w:ascii="Times New Roman" w:eastAsia="Times New Roman" w:hAnsi="Times New Roman" w:cs="Times New Roman"/>
          <w:b/>
          <w:sz w:val="32"/>
          <w:szCs w:val="32"/>
        </w:rPr>
      </w:pPr>
    </w:p>
    <w:p w:rsidR="00A27225" w:rsidRDefault="00A27225" w:rsidP="00FF35C2">
      <w:pPr>
        <w:spacing w:line="480" w:lineRule="auto"/>
        <w:jc w:val="both"/>
        <w:rPr>
          <w:rFonts w:ascii="Times New Roman" w:eastAsia="Times New Roman" w:hAnsi="Times New Roman" w:cs="Times New Roman"/>
          <w:b/>
          <w:sz w:val="32"/>
          <w:szCs w:val="32"/>
        </w:rPr>
      </w:pPr>
    </w:p>
    <w:p w:rsidR="00A27225" w:rsidRDefault="00A27225" w:rsidP="00FF35C2">
      <w:pPr>
        <w:spacing w:line="480" w:lineRule="auto"/>
        <w:jc w:val="both"/>
        <w:rPr>
          <w:rFonts w:ascii="Times New Roman" w:eastAsia="Times New Roman" w:hAnsi="Times New Roman" w:cs="Times New Roman"/>
          <w:b/>
          <w:sz w:val="32"/>
          <w:szCs w:val="32"/>
        </w:rPr>
      </w:pPr>
    </w:p>
    <w:p w:rsidR="00FF35C2" w:rsidRDefault="00FF35C2" w:rsidP="00FF35C2">
      <w:pPr>
        <w:spacing w:line="480" w:lineRule="auto"/>
        <w:jc w:val="both"/>
        <w:rPr>
          <w:rFonts w:ascii="Times New Roman" w:eastAsia="Times New Roman" w:hAnsi="Times New Roman" w:cs="Times New Roman"/>
          <w:b/>
          <w:sz w:val="32"/>
          <w:szCs w:val="32"/>
        </w:rPr>
      </w:pPr>
    </w:p>
    <w:p w:rsidR="00712AD4" w:rsidRDefault="0089084D" w:rsidP="00FF35C2">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w:t>
      </w:r>
    </w:p>
    <w:p w:rsidR="009B6365" w:rsidRDefault="009B6365" w:rsidP="00FF35C2">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Methodology</w:t>
      </w:r>
    </w:p>
    <w:p w:rsidR="0079327D" w:rsidRPr="0079327D" w:rsidRDefault="0079327D" w:rsidP="00FF35C2">
      <w:pPr>
        <w:spacing w:line="480" w:lineRule="auto"/>
        <w:jc w:val="both"/>
        <w:rPr>
          <w:rFonts w:ascii="Times New Roman" w:eastAsia="Times New Roman" w:hAnsi="Times New Roman" w:cs="Times New Roman"/>
          <w:bCs/>
          <w:sz w:val="24"/>
          <w:szCs w:val="24"/>
        </w:rPr>
      </w:pPr>
      <w:r w:rsidRPr="0079327D">
        <w:rPr>
          <w:rFonts w:ascii="Times New Roman" w:eastAsia="Times New Roman" w:hAnsi="Times New Roman" w:cs="Times New Roman"/>
          <w:bCs/>
          <w:sz w:val="24"/>
          <w:szCs w:val="24"/>
        </w:rPr>
        <w:t>We have tested a variety of methods for handling the video analysis challenge throughout the course of this research. This problem is difficult because of a variety of circumstances. First, we must separate automobiles from the road and from one another in order to count them accurately. Second, the system must continuously and correctly track each vehicle, including stops, starts, and turns. The issue is greatly made more difficult by the traffic camera's non-nadir perspective. First, as they pass through the scene, automobiles can and will obstruct one another. Second, when the vehicles move around the scene, perspective effects make them to grow and shrink in the image.Finally, the software must deal with a significant source of error: shadows and other obtrusive elements.</w:t>
      </w:r>
    </w:p>
    <w:p w:rsidR="0079327D" w:rsidRDefault="0079327D" w:rsidP="00FF35C2">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en-US" w:bidi="ar-SA"/>
        </w:rPr>
        <w:drawing>
          <wp:inline distT="0" distB="0" distL="0" distR="0">
            <wp:extent cx="5731510" cy="1143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143000"/>
                    </a:xfrm>
                    <a:prstGeom prst="rect">
                      <a:avLst/>
                    </a:prstGeom>
                  </pic:spPr>
                </pic:pic>
              </a:graphicData>
            </a:graphic>
          </wp:inline>
        </w:drawing>
      </w:r>
    </w:p>
    <w:p w:rsidR="0079327D" w:rsidRPr="0079327D" w:rsidRDefault="0079327D" w:rsidP="00FF35C2">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Fig.</w:t>
      </w:r>
      <w:r w:rsidR="00FF35C2">
        <w:rPr>
          <w:rFonts w:ascii="Times New Roman" w:eastAsia="Times New Roman" w:hAnsi="Times New Roman" w:cs="Times New Roman"/>
          <w:bCs/>
          <w:sz w:val="24"/>
          <w:szCs w:val="24"/>
        </w:rPr>
        <w:t>3.</w:t>
      </w:r>
      <w:r>
        <w:rPr>
          <w:rFonts w:ascii="Times New Roman" w:eastAsia="Times New Roman" w:hAnsi="Times New Roman" w:cs="Times New Roman"/>
          <w:bCs/>
          <w:sz w:val="24"/>
          <w:szCs w:val="24"/>
        </w:rPr>
        <w:t>1 Basic Model For Vehicle Detection</w:t>
      </w:r>
    </w:p>
    <w:p w:rsidR="0079327D" w:rsidRPr="0079327D" w:rsidRDefault="0079327D" w:rsidP="00FF35C2">
      <w:pPr>
        <w:spacing w:line="480" w:lineRule="auto"/>
        <w:jc w:val="both"/>
        <w:rPr>
          <w:rFonts w:ascii="Times New Roman" w:eastAsia="Times New Roman" w:hAnsi="Times New Roman" w:cs="Times New Roman"/>
          <w:bCs/>
          <w:sz w:val="24"/>
          <w:szCs w:val="24"/>
        </w:rPr>
      </w:pPr>
      <w:r w:rsidRPr="0079327D">
        <w:rPr>
          <w:rFonts w:ascii="Times New Roman" w:eastAsia="Times New Roman" w:hAnsi="Times New Roman" w:cs="Times New Roman"/>
          <w:bCs/>
          <w:sz w:val="24"/>
          <w:szCs w:val="24"/>
        </w:rPr>
        <w:t>The system is broken down into three fundamental stages: a background removal system that recognises conspicuous areas in the image; a segmentation module that separates individual cars; and a tracking and counting module that keeps track of the trajectories of each vehicle.</w:t>
      </w:r>
    </w:p>
    <w:p w:rsidR="0079327D" w:rsidRPr="0079327D" w:rsidRDefault="0079327D" w:rsidP="00FF35C2">
      <w:pPr>
        <w:spacing w:line="480" w:lineRule="auto"/>
        <w:jc w:val="both"/>
        <w:rPr>
          <w:rFonts w:ascii="Times New Roman" w:eastAsia="Times New Roman" w:hAnsi="Times New Roman" w:cs="Times New Roman"/>
          <w:bCs/>
          <w:sz w:val="24"/>
          <w:szCs w:val="24"/>
        </w:rPr>
      </w:pPr>
      <w:r w:rsidRPr="0079327D">
        <w:rPr>
          <w:rFonts w:ascii="Times New Roman" w:eastAsia="Times New Roman" w:hAnsi="Times New Roman" w:cs="Times New Roman"/>
          <w:bCs/>
          <w:sz w:val="24"/>
          <w:szCs w:val="24"/>
        </w:rPr>
        <w:t>We looked into more complex methods employing multi-modal Gaussians to better model shadows, but these more expensive models did not seem to significantly enhance performance or reject shadows, so we are still using the simpler model.</w:t>
      </w:r>
    </w:p>
    <w:p w:rsidR="00A27225" w:rsidRDefault="0079327D" w:rsidP="00FF35C2">
      <w:pPr>
        <w:spacing w:line="480" w:lineRule="auto"/>
        <w:jc w:val="both"/>
        <w:rPr>
          <w:rFonts w:ascii="Times New Roman" w:eastAsia="Times New Roman" w:hAnsi="Times New Roman" w:cs="Times New Roman"/>
          <w:bCs/>
          <w:sz w:val="24"/>
          <w:szCs w:val="24"/>
        </w:rPr>
      </w:pPr>
      <w:r w:rsidRPr="0079327D">
        <w:rPr>
          <w:rFonts w:ascii="Times New Roman" w:eastAsia="Times New Roman" w:hAnsi="Times New Roman" w:cs="Times New Roman"/>
          <w:bCs/>
          <w:sz w:val="24"/>
          <w:szCs w:val="24"/>
        </w:rPr>
        <w:lastRenderedPageBreak/>
        <w:t>Choosing arbitrary samples from the most recent photos allows the backdrop model to be updated over time. In the figure below, the outcomes of this surgery are shown.</w:t>
      </w:r>
    </w:p>
    <w:p w:rsidR="0079327D" w:rsidRDefault="0079327D" w:rsidP="00FF35C2">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en-US" w:bidi="ar-SA"/>
        </w:rPr>
        <w:drawing>
          <wp:inline distT="0" distB="0" distL="0" distR="0">
            <wp:extent cx="5731510" cy="2242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42820"/>
                    </a:xfrm>
                    <a:prstGeom prst="rect">
                      <a:avLst/>
                    </a:prstGeom>
                  </pic:spPr>
                </pic:pic>
              </a:graphicData>
            </a:graphic>
          </wp:inline>
        </w:drawing>
      </w:r>
    </w:p>
    <w:p w:rsidR="0079327D" w:rsidRDefault="0079327D" w:rsidP="00FF35C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FF35C2">
        <w:rPr>
          <w:rFonts w:ascii="Times New Roman" w:eastAsia="Times New Roman" w:hAnsi="Times New Roman" w:cs="Times New Roman"/>
          <w:bCs/>
          <w:sz w:val="24"/>
          <w:szCs w:val="24"/>
        </w:rPr>
        <w:t>3.</w:t>
      </w:r>
      <w:r>
        <w:rPr>
          <w:rFonts w:ascii="Times New Roman" w:eastAsia="Times New Roman" w:hAnsi="Times New Roman" w:cs="Times New Roman"/>
          <w:bCs/>
          <w:sz w:val="24"/>
          <w:szCs w:val="24"/>
        </w:rPr>
        <w:t>2 After Background Substraction</w:t>
      </w:r>
    </w:p>
    <w:p w:rsidR="00FF35C2" w:rsidRDefault="00FF35C2" w:rsidP="00FF35C2">
      <w:pPr>
        <w:spacing w:line="480" w:lineRule="auto"/>
        <w:rPr>
          <w:rFonts w:ascii="Times New Roman" w:eastAsia="Times New Roman" w:hAnsi="Times New Roman" w:cs="Times New Roman"/>
          <w:bCs/>
          <w:sz w:val="24"/>
          <w:szCs w:val="24"/>
        </w:rPr>
      </w:pPr>
      <w:r w:rsidRPr="00FF35C2">
        <w:rPr>
          <w:rFonts w:ascii="Times New Roman" w:eastAsia="Times New Roman" w:hAnsi="Times New Roman" w:cs="Times New Roman"/>
          <w:bCs/>
          <w:sz w:val="24"/>
          <w:szCs w:val="24"/>
        </w:rPr>
        <w:t>The most difficult part of the vehicle tracking task has turned out to be the segmentation phase. We have looked into two solutions to this issue so far. The first strategy uses a spatio-temporal analysis that was partially inspired by the pneumatic tube sensors that are already frequently employed for vehicle counts. In this method, we define a number of lines that serve as fictitious pneumatic tubes in the image, and we then measure the degree to which each of these lines is obscured by the regions left over after the background subtraction phase. The signals connected to each track are then subjected to a spatio-temporal analysis in order to look for patterns that correspond to the motion of moving vehicles across the image.</w:t>
      </w:r>
    </w:p>
    <w:p w:rsidR="00FF35C2" w:rsidRDefault="00FF35C2" w:rsidP="00FF35C2">
      <w:pPr>
        <w:spacing w:line="480" w:lineRule="auto"/>
        <w:rPr>
          <w:rFonts w:ascii="Times New Roman" w:eastAsia="Times New Roman" w:hAnsi="Times New Roman" w:cs="Times New Roman"/>
          <w:bCs/>
          <w:sz w:val="24"/>
          <w:szCs w:val="24"/>
        </w:rPr>
      </w:pPr>
      <w:r w:rsidRPr="00FF35C2">
        <w:rPr>
          <w:rFonts w:ascii="Times New Roman" w:eastAsia="Times New Roman" w:hAnsi="Times New Roman" w:cs="Times New Roman"/>
          <w:bCs/>
          <w:sz w:val="24"/>
          <w:szCs w:val="24"/>
        </w:rPr>
        <w:t>The fundamental plan is shown in Figure. Here, we can see the features that are being monitored, the background extraction procedure's blob detection, and the segmentation procedure's inferred groupings. By requiring that features that are grouped together move coherently over time, we are actively striving to improve the segmentation strategy.</w:t>
      </w:r>
    </w:p>
    <w:p w:rsidR="00FF35C2" w:rsidRDefault="00FF35C2" w:rsidP="00FF35C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en-US" w:bidi="ar-SA"/>
        </w:rPr>
        <w:lastRenderedPageBreak/>
        <w:drawing>
          <wp:inline distT="0" distB="0" distL="0" distR="0">
            <wp:extent cx="5668166" cy="433448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68166" cy="4334480"/>
                    </a:xfrm>
                    <a:prstGeom prst="rect">
                      <a:avLst/>
                    </a:prstGeom>
                  </pic:spPr>
                </pic:pic>
              </a:graphicData>
            </a:graphic>
          </wp:inline>
        </w:drawing>
      </w:r>
    </w:p>
    <w:p w:rsidR="00FF35C2" w:rsidRDefault="00FF35C2" w:rsidP="00FF35C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Fig.3.3 Features extractiona and grouping together</w:t>
      </w:r>
    </w:p>
    <w:p w:rsidR="00FF35C2" w:rsidRPr="00FF35C2" w:rsidRDefault="00FF35C2" w:rsidP="00FF35C2">
      <w:pPr>
        <w:spacing w:line="480" w:lineRule="auto"/>
        <w:rPr>
          <w:rFonts w:ascii="Times New Roman" w:eastAsia="Times New Roman" w:hAnsi="Times New Roman" w:cs="Times New Roman"/>
          <w:bCs/>
          <w:sz w:val="24"/>
          <w:szCs w:val="24"/>
        </w:rPr>
      </w:pPr>
      <w:r w:rsidRPr="00FF35C2">
        <w:rPr>
          <w:rFonts w:ascii="Times New Roman" w:eastAsia="Times New Roman" w:hAnsi="Times New Roman" w:cs="Times New Roman"/>
          <w:bCs/>
          <w:sz w:val="24"/>
          <w:szCs w:val="24"/>
        </w:rPr>
        <w:t>With the use of this knowledge, we can calibrate the camera to its best ability, allowing us to make inferences about how the cars are moving on the ground plane and how they might be blocking one another. An illustration of how such a calibration can be carried out using vanishing points connected to the roadway is shown in the image below.</w:t>
      </w:r>
      <w:r>
        <w:rPr>
          <w:rFonts w:ascii="Times New Roman" w:eastAsia="Times New Roman" w:hAnsi="Times New Roman" w:cs="Times New Roman"/>
          <w:b/>
          <w:sz w:val="28"/>
          <w:szCs w:val="28"/>
        </w:rPr>
        <w:tab/>
      </w:r>
    </w:p>
    <w:p w:rsidR="00712AD4" w:rsidRDefault="00712AD4" w:rsidP="00FF35C2">
      <w:pPr>
        <w:spacing w:line="480" w:lineRule="auto"/>
        <w:rPr>
          <w:rFonts w:ascii="Times New Roman" w:eastAsia="Times New Roman" w:hAnsi="Times New Roman" w:cs="Times New Roman"/>
          <w:bCs/>
          <w:sz w:val="24"/>
          <w:szCs w:val="24"/>
        </w:rPr>
      </w:pPr>
    </w:p>
    <w:p w:rsidR="00DB425B" w:rsidRDefault="00DB425B" w:rsidP="00FF35C2">
      <w:pPr>
        <w:spacing w:line="480" w:lineRule="auto"/>
        <w:rPr>
          <w:rFonts w:ascii="Times New Roman" w:eastAsia="Times New Roman" w:hAnsi="Times New Roman" w:cs="Times New Roman"/>
          <w:bCs/>
          <w:sz w:val="24"/>
          <w:szCs w:val="24"/>
        </w:rPr>
      </w:pPr>
    </w:p>
    <w:p w:rsidR="00DB425B" w:rsidRDefault="00DB425B" w:rsidP="00FF35C2">
      <w:pPr>
        <w:spacing w:line="480" w:lineRule="auto"/>
        <w:rPr>
          <w:rFonts w:ascii="Times New Roman" w:eastAsia="Times New Roman" w:hAnsi="Times New Roman" w:cs="Times New Roman"/>
          <w:bCs/>
          <w:sz w:val="24"/>
          <w:szCs w:val="24"/>
        </w:rPr>
      </w:pPr>
    </w:p>
    <w:p w:rsidR="00D16B0E" w:rsidRDefault="00D16B0E" w:rsidP="00FF35C2">
      <w:pPr>
        <w:spacing w:line="480" w:lineRule="auto"/>
        <w:rPr>
          <w:rFonts w:ascii="Times New Roman" w:eastAsia="Times New Roman" w:hAnsi="Times New Roman" w:cs="Times New Roman"/>
          <w:b/>
          <w:sz w:val="28"/>
          <w:szCs w:val="28"/>
        </w:rPr>
      </w:pPr>
    </w:p>
    <w:p w:rsidR="00CC6F87" w:rsidRDefault="00CC6F87" w:rsidP="00FF35C2">
      <w:pPr>
        <w:spacing w:line="480" w:lineRule="auto"/>
        <w:rPr>
          <w:rFonts w:ascii="Times New Roman" w:eastAsia="Times New Roman" w:hAnsi="Times New Roman" w:cs="Times New Roman"/>
          <w:b/>
          <w:sz w:val="28"/>
          <w:szCs w:val="28"/>
        </w:rPr>
      </w:pPr>
    </w:p>
    <w:p w:rsidR="00CC6F87" w:rsidRDefault="00CC6F87" w:rsidP="00FF35C2">
      <w:pPr>
        <w:spacing w:line="480" w:lineRule="auto"/>
        <w:rPr>
          <w:rFonts w:ascii="Times New Roman" w:eastAsia="Times New Roman" w:hAnsi="Times New Roman" w:cs="Times New Roman"/>
          <w:b/>
          <w:sz w:val="28"/>
          <w:szCs w:val="28"/>
        </w:rPr>
      </w:pPr>
    </w:p>
    <w:p w:rsidR="00CC6F87" w:rsidRDefault="00CC6F87" w:rsidP="00FF35C2">
      <w:pPr>
        <w:spacing w:line="480" w:lineRule="auto"/>
        <w:rPr>
          <w:rFonts w:ascii="Times New Roman" w:eastAsia="Times New Roman" w:hAnsi="Times New Roman" w:cs="Times New Roman"/>
          <w:b/>
          <w:sz w:val="28"/>
          <w:szCs w:val="28"/>
        </w:rPr>
      </w:pPr>
    </w:p>
    <w:p w:rsidR="00712AD4" w:rsidRDefault="0089084D" w:rsidP="00FF35C2">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rsidR="00712AD4" w:rsidRDefault="0089084D" w:rsidP="00FF35C2">
      <w:pPr>
        <w:spacing w:after="24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rsidR="00FF35C2" w:rsidRDefault="00FF35C2" w:rsidP="00FF35C2">
      <w:pPr>
        <w:spacing w:after="240" w:line="480" w:lineRule="auto"/>
        <w:jc w:val="both"/>
        <w:rPr>
          <w:rFonts w:ascii="Times New Roman" w:eastAsia="Times New Roman" w:hAnsi="Times New Roman" w:cs="Times New Roman"/>
          <w:sz w:val="24"/>
          <w:szCs w:val="24"/>
        </w:rPr>
      </w:pPr>
      <w:r w:rsidRPr="00FF35C2">
        <w:rPr>
          <w:rFonts w:ascii="Times New Roman" w:eastAsia="Times New Roman" w:hAnsi="Times New Roman" w:cs="Times New Roman"/>
          <w:sz w:val="24"/>
          <w:szCs w:val="24"/>
        </w:rPr>
        <w:t>The camera had to be mounted on an overhead bridge directly above the route of traffic flow because the success of the project depended on having a sufficient line of sight for the camera view. This was done to reduce vehicle occlusion. Due to the country's security situation, testing were conducted using two video clips from the internet that were readily available, one with automobiles going away from the camera view and the other with vehicles moving toward the camera view.</w:t>
      </w:r>
    </w:p>
    <w:p w:rsidR="00724BB6" w:rsidRDefault="00724BB6" w:rsidP="00724BB6">
      <w:pPr>
        <w:spacing w:after="240" w:line="480" w:lineRule="auto"/>
        <w:jc w:val="both"/>
        <w:rPr>
          <w:rFonts w:ascii="Times New Roman" w:eastAsia="Times New Roman" w:hAnsi="Times New Roman" w:cs="Times New Roman"/>
          <w:sz w:val="24"/>
          <w:szCs w:val="24"/>
        </w:rPr>
      </w:pPr>
      <w:r w:rsidRPr="00724BB6">
        <w:rPr>
          <w:rFonts w:ascii="Times New Roman" w:eastAsia="Times New Roman" w:hAnsi="Times New Roman" w:cs="Times New Roman"/>
          <w:sz w:val="24"/>
          <w:szCs w:val="24"/>
        </w:rPr>
        <w:t>The camera calibration, which is done to determine the projection matrix between the image coordinate and the world coordinate, lane selection, and tracking region all affect how accurate the findings are</w:t>
      </w:r>
      <w:r>
        <w:rPr>
          <w:rFonts w:ascii="Times New Roman" w:eastAsia="Times New Roman" w:hAnsi="Times New Roman" w:cs="Times New Roman"/>
          <w:sz w:val="24"/>
          <w:szCs w:val="24"/>
        </w:rPr>
        <w:t>.</w:t>
      </w:r>
      <w:r w:rsidRPr="00724BB6">
        <w:rPr>
          <w:rFonts w:ascii="Times New Roman" w:eastAsia="Times New Roman" w:hAnsi="Times New Roman" w:cs="Times New Roman"/>
          <w:sz w:val="24"/>
          <w:szCs w:val="24"/>
        </w:rPr>
        <w:t>To achieve the best results, the system has undergone testing with several camera calibrations.The video clips were put through a number of independent tests to carry out vehicle recognition, tracking, categorization, and counting in order to achieve the desired result.As might be expected, mistakes rise when the camera view's lanes are tilted. The established method has faults, particularly when the vehicles do not follow the chosen lanes and when tall vehicles frequently occupy the side lanes and block two lanes from the camera's view.</w:t>
      </w:r>
    </w:p>
    <w:p w:rsidR="00724BB6" w:rsidRDefault="00724BB6" w:rsidP="00724BB6">
      <w:pPr>
        <w:spacing w:after="240" w:line="480" w:lineRule="auto"/>
        <w:jc w:val="both"/>
        <w:rPr>
          <w:rFonts w:ascii="Times New Roman" w:eastAsia="Times New Roman" w:hAnsi="Times New Roman" w:cs="Times New Roman"/>
          <w:sz w:val="24"/>
          <w:szCs w:val="24"/>
        </w:rPr>
      </w:pPr>
    </w:p>
    <w:p w:rsidR="00724BB6" w:rsidRDefault="00724BB6" w:rsidP="00724BB6">
      <w:pPr>
        <w:spacing w:after="240" w:line="480" w:lineRule="auto"/>
        <w:jc w:val="both"/>
        <w:rPr>
          <w:rFonts w:ascii="Times New Roman" w:eastAsia="Times New Roman" w:hAnsi="Times New Roman" w:cs="Times New Roman"/>
          <w:sz w:val="24"/>
          <w:szCs w:val="24"/>
        </w:rPr>
      </w:pPr>
    </w:p>
    <w:p w:rsidR="00724BB6" w:rsidRDefault="00724BB6" w:rsidP="00724BB6">
      <w:pPr>
        <w:spacing w:after="240" w:line="480" w:lineRule="auto"/>
        <w:jc w:val="both"/>
        <w:rPr>
          <w:rFonts w:ascii="Times New Roman" w:eastAsia="Times New Roman" w:hAnsi="Times New Roman" w:cs="Times New Roman"/>
          <w:sz w:val="24"/>
          <w:szCs w:val="24"/>
        </w:rPr>
      </w:pPr>
    </w:p>
    <w:p w:rsidR="00724BB6" w:rsidRDefault="00724BB6" w:rsidP="00724BB6">
      <w:pPr>
        <w:spacing w:after="240" w:line="480" w:lineRule="auto"/>
        <w:jc w:val="both"/>
        <w:rPr>
          <w:rFonts w:ascii="Times New Roman" w:eastAsia="Times New Roman" w:hAnsi="Times New Roman" w:cs="Times New Roman"/>
          <w:sz w:val="24"/>
          <w:szCs w:val="24"/>
        </w:rPr>
      </w:pPr>
    </w:p>
    <w:p w:rsidR="00724BB6" w:rsidRDefault="00724BB6" w:rsidP="00724BB6">
      <w:pPr>
        <w:spacing w:after="240" w:line="480" w:lineRule="auto"/>
        <w:jc w:val="both"/>
        <w:rPr>
          <w:rFonts w:ascii="Times New Roman" w:eastAsia="Times New Roman" w:hAnsi="Times New Roman" w:cs="Times New Roman"/>
          <w:sz w:val="24"/>
          <w:szCs w:val="24"/>
        </w:rPr>
      </w:pPr>
    </w:p>
    <w:p w:rsidR="00724BB6" w:rsidRDefault="00724BB6" w:rsidP="00724BB6">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r w:rsidRPr="00724BB6">
        <w:rPr>
          <w:rFonts w:ascii="Times New Roman" w:eastAsia="Times New Roman" w:hAnsi="Times New Roman" w:cs="Times New Roman"/>
          <w:b/>
          <w:bCs/>
          <w:sz w:val="24"/>
          <w:szCs w:val="24"/>
        </w:rPr>
        <w:t xml:space="preserve"> BEFORE</w:t>
      </w:r>
      <w:r>
        <w:rPr>
          <w:rFonts w:ascii="Times New Roman" w:eastAsia="Times New Roman" w:hAnsi="Times New Roman" w:cs="Times New Roman"/>
          <w:sz w:val="24"/>
          <w:szCs w:val="24"/>
        </w:rPr>
        <w:t xml:space="preserve"> VEHICLE CROSSES COUNTING LINE</w:t>
      </w:r>
    </w:p>
    <w:p w:rsidR="00724BB6" w:rsidRDefault="00724BB6" w:rsidP="00724BB6">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ar-SA"/>
        </w:rPr>
        <w:drawing>
          <wp:inline distT="0" distB="0" distL="0" distR="0">
            <wp:extent cx="5731510" cy="3361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61690"/>
                    </a:xfrm>
                    <a:prstGeom prst="rect">
                      <a:avLst/>
                    </a:prstGeom>
                  </pic:spPr>
                </pic:pic>
              </a:graphicData>
            </a:graphic>
          </wp:inline>
        </w:drawing>
      </w:r>
    </w:p>
    <w:p w:rsidR="00724BB6" w:rsidRDefault="00724BB6" w:rsidP="00724BB6">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r w:rsidRPr="00724BB6">
        <w:rPr>
          <w:rFonts w:ascii="Times New Roman" w:eastAsia="Times New Roman" w:hAnsi="Times New Roman" w:cs="Times New Roman"/>
          <w:b/>
          <w:bCs/>
          <w:sz w:val="24"/>
          <w:szCs w:val="24"/>
        </w:rPr>
        <w:t>AFTER</w:t>
      </w:r>
      <w:r>
        <w:rPr>
          <w:rFonts w:ascii="Times New Roman" w:eastAsia="Times New Roman" w:hAnsi="Times New Roman" w:cs="Times New Roman"/>
          <w:sz w:val="24"/>
          <w:szCs w:val="24"/>
        </w:rPr>
        <w:t xml:space="preserve"> VEHICLE PASSES COUNTING LINE</w:t>
      </w:r>
    </w:p>
    <w:p w:rsidR="00A25E81" w:rsidRDefault="00724BB6" w:rsidP="00724BB6">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ar-SA"/>
        </w:rPr>
        <w:drawing>
          <wp:inline distT="0" distB="0" distL="0" distR="0">
            <wp:extent cx="5731510" cy="3361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61690"/>
                    </a:xfrm>
                    <a:prstGeom prst="rect">
                      <a:avLst/>
                    </a:prstGeom>
                  </pic:spPr>
                </pic:pic>
              </a:graphicData>
            </a:graphic>
          </wp:inline>
        </w:drawing>
      </w:r>
    </w:p>
    <w:p w:rsidR="00724BB6" w:rsidRPr="00724BB6" w:rsidRDefault="00724BB6" w:rsidP="00724BB6">
      <w:pPr>
        <w:spacing w:after="240" w:line="480" w:lineRule="auto"/>
        <w:jc w:val="both"/>
        <w:rPr>
          <w:rFonts w:ascii="Times New Roman" w:eastAsia="Times New Roman" w:hAnsi="Times New Roman" w:cs="Times New Roman"/>
          <w:sz w:val="24"/>
          <w:szCs w:val="24"/>
        </w:rPr>
      </w:pPr>
    </w:p>
    <w:p w:rsidR="00712AD4" w:rsidRDefault="0089084D" w:rsidP="00FF35C2">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rsidR="00712AD4" w:rsidRDefault="0089084D" w:rsidP="00FF35C2">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rsidR="00A27225" w:rsidRDefault="00FF6518" w:rsidP="00FF35C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27225" w:rsidRDefault="00A27225" w:rsidP="00FF35C2">
      <w:pPr>
        <w:spacing w:line="480" w:lineRule="auto"/>
        <w:jc w:val="both"/>
        <w:rPr>
          <w:rFonts w:ascii="Times New Roman" w:eastAsia="Times New Roman" w:hAnsi="Times New Roman" w:cs="Times New Roman"/>
          <w:sz w:val="24"/>
          <w:szCs w:val="24"/>
        </w:rPr>
      </w:pPr>
    </w:p>
    <w:p w:rsidR="00724BB6" w:rsidRPr="00724BB6" w:rsidRDefault="00724BB6" w:rsidP="00724BB6">
      <w:pPr>
        <w:spacing w:line="480" w:lineRule="auto"/>
        <w:jc w:val="both"/>
        <w:rPr>
          <w:rFonts w:ascii="Times New Roman" w:eastAsia="Times New Roman" w:hAnsi="Times New Roman" w:cs="Times New Roman"/>
          <w:sz w:val="24"/>
          <w:szCs w:val="24"/>
        </w:rPr>
      </w:pPr>
      <w:r w:rsidRPr="00724BB6">
        <w:rPr>
          <w:rFonts w:ascii="Times New Roman" w:eastAsia="Times New Roman" w:hAnsi="Times New Roman" w:cs="Times New Roman"/>
          <w:sz w:val="24"/>
          <w:szCs w:val="24"/>
        </w:rPr>
        <w:t>This research presents preliminary findings for constructing an automated system for counting and categorising automobiles in motion using image processing techniques. The created system had a fair degree of accuracy in its ability to monitor and categorise cars. The device can process real-time video clips of traffic scenes at a frame rate of 15 fps.</w:t>
      </w:r>
    </w:p>
    <w:p w:rsidR="00724BB6" w:rsidRDefault="00724BB6" w:rsidP="00724BB6">
      <w:pPr>
        <w:spacing w:line="480" w:lineRule="auto"/>
        <w:jc w:val="both"/>
        <w:rPr>
          <w:rFonts w:ascii="Times New Roman" w:eastAsia="Times New Roman" w:hAnsi="Times New Roman" w:cs="Times New Roman"/>
          <w:sz w:val="24"/>
          <w:szCs w:val="24"/>
        </w:rPr>
      </w:pPr>
      <w:r w:rsidRPr="00724BB6">
        <w:rPr>
          <w:rFonts w:ascii="Times New Roman" w:eastAsia="Times New Roman" w:hAnsi="Times New Roman" w:cs="Times New Roman"/>
          <w:sz w:val="24"/>
          <w:szCs w:val="24"/>
        </w:rPr>
        <w:t>The system's results indicate that, with more advancements, it will be able to count and categorise automobiles on congested roads in real time. The system can function pretty accurately, especially if a view of the flow of the vehicles can be gained despite obstructions.</w:t>
      </w:r>
    </w:p>
    <w:p w:rsidR="00724BB6" w:rsidRDefault="00724BB6" w:rsidP="00724BB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working model to detect and count vehicles has been created and implemented.</w:t>
      </w:r>
    </w:p>
    <w:p w:rsidR="00A27225" w:rsidRDefault="00A27225" w:rsidP="00FF35C2">
      <w:pPr>
        <w:spacing w:line="480" w:lineRule="auto"/>
        <w:jc w:val="both"/>
        <w:rPr>
          <w:rFonts w:ascii="Times New Roman" w:eastAsia="Times New Roman" w:hAnsi="Times New Roman" w:cs="Times New Roman"/>
          <w:sz w:val="24"/>
          <w:szCs w:val="24"/>
        </w:rPr>
      </w:pPr>
    </w:p>
    <w:p w:rsidR="00A27225" w:rsidRDefault="00A27225" w:rsidP="00FF35C2">
      <w:pPr>
        <w:spacing w:line="480" w:lineRule="auto"/>
        <w:jc w:val="both"/>
        <w:rPr>
          <w:rFonts w:ascii="Times New Roman" w:eastAsia="Times New Roman" w:hAnsi="Times New Roman" w:cs="Times New Roman"/>
          <w:sz w:val="24"/>
          <w:szCs w:val="24"/>
        </w:rPr>
      </w:pPr>
    </w:p>
    <w:p w:rsidR="00A27225" w:rsidRDefault="00A27225" w:rsidP="00FF35C2">
      <w:pPr>
        <w:spacing w:line="480" w:lineRule="auto"/>
        <w:jc w:val="both"/>
        <w:rPr>
          <w:rFonts w:ascii="Times New Roman" w:eastAsia="Times New Roman" w:hAnsi="Times New Roman" w:cs="Times New Roman"/>
          <w:sz w:val="24"/>
          <w:szCs w:val="24"/>
        </w:rPr>
      </w:pPr>
    </w:p>
    <w:p w:rsidR="00A27225" w:rsidRDefault="00A27225" w:rsidP="00FF35C2">
      <w:pPr>
        <w:spacing w:line="480" w:lineRule="auto"/>
        <w:jc w:val="both"/>
        <w:rPr>
          <w:rFonts w:ascii="Times New Roman" w:eastAsia="Times New Roman" w:hAnsi="Times New Roman" w:cs="Times New Roman"/>
          <w:sz w:val="24"/>
          <w:szCs w:val="24"/>
        </w:rPr>
      </w:pPr>
    </w:p>
    <w:p w:rsidR="00A27225" w:rsidRDefault="00A27225" w:rsidP="00FF35C2">
      <w:pPr>
        <w:spacing w:line="480" w:lineRule="auto"/>
        <w:jc w:val="both"/>
        <w:rPr>
          <w:rFonts w:ascii="Times New Roman" w:eastAsia="Times New Roman" w:hAnsi="Times New Roman" w:cs="Times New Roman"/>
          <w:sz w:val="24"/>
          <w:szCs w:val="24"/>
        </w:rPr>
      </w:pPr>
    </w:p>
    <w:p w:rsidR="00A27225" w:rsidRDefault="00A27225" w:rsidP="00FF35C2">
      <w:pPr>
        <w:spacing w:line="480" w:lineRule="auto"/>
        <w:jc w:val="both"/>
        <w:rPr>
          <w:rFonts w:ascii="Times New Roman" w:eastAsia="Times New Roman" w:hAnsi="Times New Roman" w:cs="Times New Roman"/>
          <w:sz w:val="24"/>
          <w:szCs w:val="24"/>
        </w:rPr>
      </w:pPr>
    </w:p>
    <w:p w:rsidR="00A27225" w:rsidRDefault="00A27225" w:rsidP="00FF35C2">
      <w:pPr>
        <w:spacing w:line="480" w:lineRule="auto"/>
        <w:jc w:val="both"/>
        <w:rPr>
          <w:rFonts w:ascii="Times New Roman" w:eastAsia="Times New Roman" w:hAnsi="Times New Roman" w:cs="Times New Roman"/>
          <w:sz w:val="24"/>
          <w:szCs w:val="24"/>
        </w:rPr>
      </w:pPr>
    </w:p>
    <w:p w:rsidR="00A27225" w:rsidRDefault="00A27225" w:rsidP="00FF35C2">
      <w:pPr>
        <w:spacing w:line="480" w:lineRule="auto"/>
        <w:jc w:val="both"/>
        <w:rPr>
          <w:rFonts w:ascii="Times New Roman" w:eastAsia="Times New Roman" w:hAnsi="Times New Roman" w:cs="Times New Roman"/>
          <w:sz w:val="24"/>
          <w:szCs w:val="24"/>
        </w:rPr>
      </w:pPr>
    </w:p>
    <w:p w:rsidR="00A27225" w:rsidRDefault="00A27225" w:rsidP="00FF35C2">
      <w:pPr>
        <w:spacing w:line="480" w:lineRule="auto"/>
        <w:jc w:val="both"/>
        <w:rPr>
          <w:rFonts w:ascii="Times New Roman" w:eastAsia="Times New Roman" w:hAnsi="Times New Roman" w:cs="Times New Roman"/>
          <w:sz w:val="24"/>
          <w:szCs w:val="24"/>
        </w:rPr>
      </w:pPr>
    </w:p>
    <w:p w:rsidR="00A27225" w:rsidRDefault="00A27225" w:rsidP="00FF35C2">
      <w:pPr>
        <w:spacing w:line="480" w:lineRule="auto"/>
        <w:jc w:val="both"/>
        <w:rPr>
          <w:rFonts w:ascii="Times New Roman" w:eastAsia="Times New Roman" w:hAnsi="Times New Roman" w:cs="Times New Roman"/>
          <w:sz w:val="24"/>
          <w:szCs w:val="24"/>
        </w:rPr>
      </w:pPr>
    </w:p>
    <w:p w:rsidR="00712AD4" w:rsidRDefault="00712AD4" w:rsidP="00724BB6">
      <w:pPr>
        <w:spacing w:line="480" w:lineRule="auto"/>
        <w:jc w:val="both"/>
        <w:rPr>
          <w:rFonts w:ascii="Times New Roman" w:eastAsia="Times New Roman" w:hAnsi="Times New Roman" w:cs="Times New Roman"/>
          <w:sz w:val="24"/>
          <w:szCs w:val="24"/>
        </w:rPr>
      </w:pPr>
    </w:p>
    <w:p w:rsidR="00C07569" w:rsidRDefault="00C07569" w:rsidP="00724BB6">
      <w:pPr>
        <w:spacing w:line="480" w:lineRule="auto"/>
        <w:jc w:val="both"/>
        <w:rPr>
          <w:rFonts w:ascii="Times New Roman" w:eastAsia="Times New Roman" w:hAnsi="Times New Roman" w:cs="Times New Roman"/>
          <w:sz w:val="24"/>
          <w:szCs w:val="24"/>
        </w:rPr>
      </w:pPr>
    </w:p>
    <w:p w:rsidR="00C07569" w:rsidRPr="00724BB6" w:rsidRDefault="00C07569" w:rsidP="00724BB6">
      <w:pPr>
        <w:spacing w:line="480" w:lineRule="auto"/>
        <w:jc w:val="both"/>
        <w:rPr>
          <w:rFonts w:ascii="Times New Roman" w:eastAsia="Times New Roman" w:hAnsi="Times New Roman" w:cs="Times New Roman"/>
          <w:b/>
          <w:sz w:val="24"/>
          <w:szCs w:val="24"/>
        </w:rPr>
      </w:pPr>
    </w:p>
    <w:p w:rsidR="00712AD4" w:rsidRDefault="0089084D" w:rsidP="00FF35C2">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9F5C43" w:rsidRDefault="009F5C43" w:rsidP="00FF35C2">
      <w:pPr>
        <w:spacing w:line="480" w:lineRule="auto"/>
        <w:jc w:val="both"/>
      </w:pPr>
      <w:r>
        <w:t xml:space="preserve">[1] R. Chellappa “Vehicle detection and tracking using acoustic and video sensors”, 2004 </w:t>
      </w:r>
    </w:p>
    <w:p w:rsidR="009F5C43" w:rsidRDefault="009F5C43" w:rsidP="00FF35C2">
      <w:pPr>
        <w:spacing w:line="480" w:lineRule="auto"/>
        <w:jc w:val="both"/>
      </w:pPr>
      <w:r>
        <w:t xml:space="preserve">[2] Sensor Line, Classax, Traffic Data Acquisition System, Germany, </w:t>
      </w:r>
      <w:hyperlink r:id="rId20" w:history="1">
        <w:r w:rsidR="00004BF0" w:rsidRPr="00FB3A22">
          <w:rPr>
            <w:rStyle w:val="Hyperlink"/>
          </w:rPr>
          <w:t>www.sensorline.de</w:t>
        </w:r>
      </w:hyperlink>
    </w:p>
    <w:p w:rsidR="00004BF0" w:rsidRDefault="00004BF0" w:rsidP="00FF35C2">
      <w:pPr>
        <w:spacing w:line="480" w:lineRule="auto"/>
        <w:jc w:val="both"/>
      </w:pPr>
      <w:r>
        <w:t xml:space="preserve">[3] S. Gupte, “Detection and Classification of Vehicles”, University of Minnesota 2002. </w:t>
      </w:r>
    </w:p>
    <w:p w:rsidR="00004BF0" w:rsidRDefault="00004BF0" w:rsidP="00FF35C2">
      <w:pPr>
        <w:spacing w:line="480" w:lineRule="auto"/>
        <w:jc w:val="both"/>
      </w:pPr>
      <w:r>
        <w:t>[4] E. Atkociunas, "Image Processing in Road Traffic Analysis", Vilnius University, 2005</w:t>
      </w:r>
    </w:p>
    <w:p w:rsidR="00004BF0" w:rsidRDefault="00004BF0" w:rsidP="00FF35C2">
      <w:pPr>
        <w:spacing w:line="480" w:lineRule="auto"/>
        <w:jc w:val="both"/>
      </w:pPr>
      <w:r>
        <w:t>[5] B. Coifman "A Real-Time Computer Vision System for Vehicle Tracking and Traffic Surveillance" University of California, 1998 [</w:t>
      </w:r>
    </w:p>
    <w:p w:rsidR="00004BF0" w:rsidRDefault="00004BF0" w:rsidP="00FF35C2">
      <w:pPr>
        <w:spacing w:line="480" w:lineRule="auto"/>
        <w:jc w:val="both"/>
      </w:pPr>
      <w:r>
        <w:t xml:space="preserve">6] C. Zhang "Adaptive Background Learning for Vehicle Detection and SpatioTemporalTracking", IEEE, 2003 </w:t>
      </w:r>
    </w:p>
    <w:p w:rsidR="00004BF0" w:rsidRDefault="00004BF0" w:rsidP="00FF35C2">
      <w:pPr>
        <w:spacing w:line="480" w:lineRule="auto"/>
        <w:jc w:val="both"/>
      </w:pPr>
      <w:r>
        <w:t xml:space="preserve">[7] R. Cucchiara “Vehicle Detection under Day and Night Illumination" Proc. of ISCS-IIA, Special session on vehicle traffic and surveillance, 1999 </w:t>
      </w:r>
    </w:p>
    <w:p w:rsidR="00712AD4" w:rsidRPr="00724BB6" w:rsidRDefault="00004BF0" w:rsidP="00FF35C2">
      <w:pPr>
        <w:spacing w:line="480" w:lineRule="auto"/>
        <w:jc w:val="both"/>
        <w:rPr>
          <w:rFonts w:ascii="Times New Roman" w:eastAsia="Times New Roman" w:hAnsi="Times New Roman" w:cs="Times New Roman"/>
          <w:b/>
          <w:sz w:val="28"/>
          <w:szCs w:val="28"/>
        </w:rPr>
      </w:pPr>
      <w:r>
        <w:t>[8] Z.W. Kim "Fast Vehicle Detection with Probabilistic Feature Grouping and its Application to Vehicle Tracking", CiteSeer, 2001</w:t>
      </w:r>
    </w:p>
    <w:sectPr w:rsidR="00712AD4" w:rsidRPr="00724BB6" w:rsidSect="003251F5">
      <w:footerReference w:type="default" r:id="rId21"/>
      <w:pgSz w:w="11906" w:h="16838"/>
      <w:pgMar w:top="1440" w:right="1440" w:bottom="1440" w:left="144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084D" w:rsidRDefault="0089084D">
      <w:r>
        <w:separator/>
      </w:r>
    </w:p>
  </w:endnote>
  <w:endnote w:type="continuationSeparator" w:id="1">
    <w:p w:rsidR="0089084D" w:rsidRDefault="0089084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imesNewRomanPSMT">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AD4" w:rsidRDefault="00712AD4">
    <w:pPr>
      <w:pBdr>
        <w:top w:val="nil"/>
        <w:left w:val="nil"/>
        <w:bottom w:val="nil"/>
        <w:right w:val="nil"/>
        <w:between w:val="nil"/>
      </w:pBdr>
      <w:jc w:val="center"/>
      <w:rPr>
        <w:color w:val="000000"/>
      </w:rPr>
    </w:pPr>
  </w:p>
  <w:p w:rsidR="00712AD4" w:rsidRDefault="00712AD4">
    <w:pPr>
      <w:pBdr>
        <w:top w:val="nil"/>
        <w:left w:val="nil"/>
        <w:bottom w:val="nil"/>
        <w:right w:val="nil"/>
        <w:between w:val="nil"/>
      </w:pBdr>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AD4" w:rsidRDefault="00E065A2">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sidR="0089084D">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AC5684">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rsidR="00712AD4" w:rsidRDefault="00712AD4">
    <w:pPr>
      <w:pBdr>
        <w:top w:val="nil"/>
        <w:left w:val="nil"/>
        <w:bottom w:val="nil"/>
        <w:right w:val="nil"/>
        <w:between w:val="nil"/>
      </w:pBdr>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084D" w:rsidRDefault="0089084D">
      <w:r>
        <w:separator/>
      </w:r>
    </w:p>
  </w:footnote>
  <w:footnote w:type="continuationSeparator" w:id="1">
    <w:p w:rsidR="0089084D" w:rsidRDefault="008908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B685A"/>
    <w:multiLevelType w:val="hybridMultilevel"/>
    <w:tmpl w:val="19B46B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36FF083F"/>
    <w:multiLevelType w:val="hybridMultilevel"/>
    <w:tmpl w:val="FC0E7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FE86EF7"/>
    <w:multiLevelType w:val="hybridMultilevel"/>
    <w:tmpl w:val="B0F8C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07204B4"/>
    <w:multiLevelType w:val="hybridMultilevel"/>
    <w:tmpl w:val="17C89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5950D5C"/>
    <w:multiLevelType w:val="multilevel"/>
    <w:tmpl w:val="5CD49BD0"/>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5">
    <w:nsid w:val="5B2B5872"/>
    <w:multiLevelType w:val="hybridMultilevel"/>
    <w:tmpl w:val="F12AA056"/>
    <w:lvl w:ilvl="0" w:tplc="5C00EF10">
      <w:start w:val="1"/>
      <w:numFmt w:val="bullet"/>
      <w:lvlText w:val=""/>
      <w:lvlJc w:val="left"/>
      <w:pPr>
        <w:ind w:left="1080" w:hanging="360"/>
      </w:pPr>
      <w:rPr>
        <w:rFonts w:ascii="Symbol" w:eastAsia="Times New Roman"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D7F46C1"/>
    <w:multiLevelType w:val="multilevel"/>
    <w:tmpl w:val="3B7A0F2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2"/>
  </w:num>
  <w:num w:numId="3">
    <w:abstractNumId w:val="1"/>
  </w:num>
  <w:num w:numId="4">
    <w:abstractNumId w:val="3"/>
  </w:num>
  <w:num w:numId="5">
    <w:abstractNumId w:val="0"/>
  </w:num>
  <w:num w:numId="6">
    <w:abstractNumId w:val="6"/>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712AD4"/>
    <w:rsid w:val="00004BF0"/>
    <w:rsid w:val="0002248F"/>
    <w:rsid w:val="00042F9F"/>
    <w:rsid w:val="00045C92"/>
    <w:rsid w:val="00050AC9"/>
    <w:rsid w:val="00061352"/>
    <w:rsid w:val="000A285D"/>
    <w:rsid w:val="000B5DEE"/>
    <w:rsid w:val="000D3346"/>
    <w:rsid w:val="000E7D73"/>
    <w:rsid w:val="000F6840"/>
    <w:rsid w:val="001139CF"/>
    <w:rsid w:val="0011548E"/>
    <w:rsid w:val="00170547"/>
    <w:rsid w:val="001957CF"/>
    <w:rsid w:val="001B5A8C"/>
    <w:rsid w:val="001C6DC3"/>
    <w:rsid w:val="001C7F1C"/>
    <w:rsid w:val="001D3AC1"/>
    <w:rsid w:val="002525B2"/>
    <w:rsid w:val="00267A6D"/>
    <w:rsid w:val="00274346"/>
    <w:rsid w:val="00292E03"/>
    <w:rsid w:val="00294893"/>
    <w:rsid w:val="002B7A3B"/>
    <w:rsid w:val="003251F5"/>
    <w:rsid w:val="00380254"/>
    <w:rsid w:val="003C1475"/>
    <w:rsid w:val="003E052F"/>
    <w:rsid w:val="00400AB0"/>
    <w:rsid w:val="00417D47"/>
    <w:rsid w:val="00425196"/>
    <w:rsid w:val="00426FBE"/>
    <w:rsid w:val="0043056A"/>
    <w:rsid w:val="00430B7D"/>
    <w:rsid w:val="00454DC5"/>
    <w:rsid w:val="00473F51"/>
    <w:rsid w:val="00486B0D"/>
    <w:rsid w:val="00496934"/>
    <w:rsid w:val="004E37E2"/>
    <w:rsid w:val="004F0B63"/>
    <w:rsid w:val="00500748"/>
    <w:rsid w:val="00502211"/>
    <w:rsid w:val="00550D0E"/>
    <w:rsid w:val="0057117F"/>
    <w:rsid w:val="0058319E"/>
    <w:rsid w:val="00583B72"/>
    <w:rsid w:val="005A5B44"/>
    <w:rsid w:val="005A7578"/>
    <w:rsid w:val="005D6E05"/>
    <w:rsid w:val="00607625"/>
    <w:rsid w:val="0062698B"/>
    <w:rsid w:val="006545EB"/>
    <w:rsid w:val="00663B81"/>
    <w:rsid w:val="00676453"/>
    <w:rsid w:val="006832A0"/>
    <w:rsid w:val="00694F86"/>
    <w:rsid w:val="006965B1"/>
    <w:rsid w:val="006971B0"/>
    <w:rsid w:val="006B06E7"/>
    <w:rsid w:val="006D66A2"/>
    <w:rsid w:val="006F5B86"/>
    <w:rsid w:val="00703D47"/>
    <w:rsid w:val="0070456D"/>
    <w:rsid w:val="00710592"/>
    <w:rsid w:val="00712AD4"/>
    <w:rsid w:val="00720939"/>
    <w:rsid w:val="00724BB6"/>
    <w:rsid w:val="007362B8"/>
    <w:rsid w:val="007453E5"/>
    <w:rsid w:val="007516BB"/>
    <w:rsid w:val="007742BC"/>
    <w:rsid w:val="0079327D"/>
    <w:rsid w:val="007A7D27"/>
    <w:rsid w:val="007D50BF"/>
    <w:rsid w:val="007D5573"/>
    <w:rsid w:val="007E485A"/>
    <w:rsid w:val="00804D3F"/>
    <w:rsid w:val="008219B0"/>
    <w:rsid w:val="00844E64"/>
    <w:rsid w:val="008459A2"/>
    <w:rsid w:val="0085159C"/>
    <w:rsid w:val="0089084D"/>
    <w:rsid w:val="008B60E6"/>
    <w:rsid w:val="008D7B54"/>
    <w:rsid w:val="008F2471"/>
    <w:rsid w:val="00904456"/>
    <w:rsid w:val="00912B32"/>
    <w:rsid w:val="009323D3"/>
    <w:rsid w:val="0093655C"/>
    <w:rsid w:val="00954D96"/>
    <w:rsid w:val="00960B5B"/>
    <w:rsid w:val="009670A4"/>
    <w:rsid w:val="009A5BFD"/>
    <w:rsid w:val="009A7789"/>
    <w:rsid w:val="009B6365"/>
    <w:rsid w:val="009D6D2A"/>
    <w:rsid w:val="009F27CD"/>
    <w:rsid w:val="009F5C43"/>
    <w:rsid w:val="00A141EE"/>
    <w:rsid w:val="00A20D35"/>
    <w:rsid w:val="00A20F29"/>
    <w:rsid w:val="00A25E81"/>
    <w:rsid w:val="00A27225"/>
    <w:rsid w:val="00A32A89"/>
    <w:rsid w:val="00A53ED4"/>
    <w:rsid w:val="00A54544"/>
    <w:rsid w:val="00A94646"/>
    <w:rsid w:val="00AC5684"/>
    <w:rsid w:val="00AE1761"/>
    <w:rsid w:val="00AF3BC7"/>
    <w:rsid w:val="00B010CD"/>
    <w:rsid w:val="00B243AE"/>
    <w:rsid w:val="00B3668F"/>
    <w:rsid w:val="00B84535"/>
    <w:rsid w:val="00B9652E"/>
    <w:rsid w:val="00BA0D7A"/>
    <w:rsid w:val="00BB149E"/>
    <w:rsid w:val="00BB3485"/>
    <w:rsid w:val="00C07569"/>
    <w:rsid w:val="00C111C0"/>
    <w:rsid w:val="00C464CE"/>
    <w:rsid w:val="00C478BA"/>
    <w:rsid w:val="00C51F3A"/>
    <w:rsid w:val="00C619CB"/>
    <w:rsid w:val="00C624D2"/>
    <w:rsid w:val="00C66757"/>
    <w:rsid w:val="00CC6F87"/>
    <w:rsid w:val="00CE3CA8"/>
    <w:rsid w:val="00D07976"/>
    <w:rsid w:val="00D12071"/>
    <w:rsid w:val="00D16B0E"/>
    <w:rsid w:val="00D22F02"/>
    <w:rsid w:val="00D2588D"/>
    <w:rsid w:val="00D32D0A"/>
    <w:rsid w:val="00D45504"/>
    <w:rsid w:val="00D52A60"/>
    <w:rsid w:val="00D877D6"/>
    <w:rsid w:val="00DA5C3E"/>
    <w:rsid w:val="00DB425B"/>
    <w:rsid w:val="00E065A2"/>
    <w:rsid w:val="00E62B92"/>
    <w:rsid w:val="00E64796"/>
    <w:rsid w:val="00E94CED"/>
    <w:rsid w:val="00EE0B53"/>
    <w:rsid w:val="00F01E1A"/>
    <w:rsid w:val="00F02E73"/>
    <w:rsid w:val="00F10713"/>
    <w:rsid w:val="00F50138"/>
    <w:rsid w:val="00F61CAB"/>
    <w:rsid w:val="00F7477D"/>
    <w:rsid w:val="00F87ACE"/>
    <w:rsid w:val="00FA7857"/>
    <w:rsid w:val="00FC51CC"/>
    <w:rsid w:val="00FF35C2"/>
    <w:rsid w:val="00FF65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GB"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68F"/>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65A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sid w:val="00E065A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sid w:val="00E065A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065A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sid w:val="00E065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65A2"/>
    <w:rPr>
      <w:color w:val="5A5A5A"/>
    </w:rPr>
  </w:style>
  <w:style w:type="character" w:customStyle="1" w:styleId="SubtitleChar">
    <w:name w:val="Subtitle Char"/>
    <w:basedOn w:val="DefaultParagraphFont"/>
    <w:link w:val="Subtitle"/>
    <w:uiPriority w:val="11"/>
    <w:rsid w:val="00E065A2"/>
    <w:rPr>
      <w:rFonts w:eastAsiaTheme="minorEastAsia"/>
      <w:color w:val="5A5A5A" w:themeColor="text1" w:themeTint="A5"/>
      <w:spacing w:val="15"/>
    </w:rPr>
  </w:style>
  <w:style w:type="character" w:styleId="SubtleEmphasis">
    <w:name w:val="Subtle Emphasis"/>
    <w:basedOn w:val="DefaultParagraphFont"/>
    <w:uiPriority w:val="19"/>
    <w:qFormat/>
    <w:rsid w:val="00E065A2"/>
    <w:rPr>
      <w:i/>
      <w:iCs/>
      <w:color w:val="404040" w:themeColor="text1" w:themeTint="BF"/>
    </w:rPr>
  </w:style>
  <w:style w:type="character" w:styleId="Emphasis">
    <w:name w:val="Emphasis"/>
    <w:basedOn w:val="DefaultParagraphFont"/>
    <w:uiPriority w:val="20"/>
    <w:qFormat/>
    <w:rsid w:val="00E065A2"/>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sid w:val="00E065A2"/>
    <w:rPr>
      <w:b/>
      <w:bCs/>
    </w:rPr>
  </w:style>
  <w:style w:type="paragraph" w:styleId="Quote">
    <w:name w:val="Quote"/>
    <w:basedOn w:val="Normal"/>
    <w:next w:val="Normal"/>
    <w:link w:val="QuoteChar"/>
    <w:uiPriority w:val="29"/>
    <w:qFormat/>
    <w:rsid w:val="00E065A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065A2"/>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sid w:val="00E065A2"/>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sid w:val="00E065A2"/>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sid w:val="00E065A2"/>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
    <w:rsid w:val="00E065A2"/>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F7477D"/>
    <w:pPr>
      <w:spacing w:before="100" w:beforeAutospacing="1" w:after="100" w:afterAutospacing="1"/>
    </w:pPr>
    <w:rPr>
      <w:rFonts w:ascii="Times New Roman" w:eastAsia="Times New Roman" w:hAnsi="Times New Roman" w:cs="Times New Roman"/>
      <w:sz w:val="24"/>
      <w:szCs w:val="24"/>
      <w:lang w:val="en-IN"/>
    </w:rPr>
  </w:style>
  <w:style w:type="table" w:customStyle="1" w:styleId="GridTable1Light">
    <w:name w:val="Grid Table 1 Light"/>
    <w:basedOn w:val="TableNormal"/>
    <w:uiPriority w:val="46"/>
    <w:rsid w:val="002525B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
    <w:name w:val="Plain Table 2"/>
    <w:basedOn w:val="TableNormal"/>
    <w:uiPriority w:val="42"/>
    <w:rsid w:val="002525B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2525B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004BF0"/>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594434687">
      <w:bodyDiv w:val="1"/>
      <w:marLeft w:val="0"/>
      <w:marRight w:val="0"/>
      <w:marTop w:val="0"/>
      <w:marBottom w:val="0"/>
      <w:divBdr>
        <w:top w:val="none" w:sz="0" w:space="0" w:color="auto"/>
        <w:left w:val="none" w:sz="0" w:space="0" w:color="auto"/>
        <w:bottom w:val="none" w:sz="0" w:space="0" w:color="auto"/>
        <w:right w:val="none" w:sz="0" w:space="0" w:color="auto"/>
      </w:divBdr>
    </w:div>
    <w:div w:id="650721580">
      <w:bodyDiv w:val="1"/>
      <w:marLeft w:val="0"/>
      <w:marRight w:val="0"/>
      <w:marTop w:val="0"/>
      <w:marBottom w:val="0"/>
      <w:divBdr>
        <w:top w:val="none" w:sz="0" w:space="0" w:color="auto"/>
        <w:left w:val="none" w:sz="0" w:space="0" w:color="auto"/>
        <w:bottom w:val="none" w:sz="0" w:space="0" w:color="auto"/>
        <w:right w:val="none" w:sz="0" w:space="0" w:color="auto"/>
      </w:divBdr>
      <w:divsChild>
        <w:div w:id="1173180703">
          <w:marLeft w:val="0"/>
          <w:marRight w:val="0"/>
          <w:marTop w:val="0"/>
          <w:marBottom w:val="0"/>
          <w:divBdr>
            <w:top w:val="none" w:sz="0" w:space="0" w:color="auto"/>
            <w:left w:val="none" w:sz="0" w:space="0" w:color="auto"/>
            <w:bottom w:val="none" w:sz="0" w:space="0" w:color="auto"/>
            <w:right w:val="none" w:sz="0" w:space="0" w:color="auto"/>
          </w:divBdr>
          <w:divsChild>
            <w:div w:id="453907933">
              <w:marLeft w:val="0"/>
              <w:marRight w:val="0"/>
              <w:marTop w:val="0"/>
              <w:marBottom w:val="0"/>
              <w:divBdr>
                <w:top w:val="none" w:sz="0" w:space="0" w:color="auto"/>
                <w:left w:val="none" w:sz="0" w:space="0" w:color="auto"/>
                <w:bottom w:val="none" w:sz="0" w:space="0" w:color="auto"/>
                <w:right w:val="none" w:sz="0" w:space="0" w:color="auto"/>
              </w:divBdr>
              <w:divsChild>
                <w:div w:id="1847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29975">
      <w:bodyDiv w:val="1"/>
      <w:marLeft w:val="0"/>
      <w:marRight w:val="0"/>
      <w:marTop w:val="0"/>
      <w:marBottom w:val="0"/>
      <w:divBdr>
        <w:top w:val="none" w:sz="0" w:space="0" w:color="auto"/>
        <w:left w:val="none" w:sz="0" w:space="0" w:color="auto"/>
        <w:bottom w:val="none" w:sz="0" w:space="0" w:color="auto"/>
        <w:right w:val="none" w:sz="0" w:space="0" w:color="auto"/>
      </w:divBdr>
      <w:divsChild>
        <w:div w:id="657728412">
          <w:marLeft w:val="0"/>
          <w:marRight w:val="0"/>
          <w:marTop w:val="0"/>
          <w:marBottom w:val="0"/>
          <w:divBdr>
            <w:top w:val="none" w:sz="0" w:space="0" w:color="auto"/>
            <w:left w:val="none" w:sz="0" w:space="0" w:color="auto"/>
            <w:bottom w:val="none" w:sz="0" w:space="0" w:color="auto"/>
            <w:right w:val="none" w:sz="0" w:space="0" w:color="auto"/>
          </w:divBdr>
          <w:divsChild>
            <w:div w:id="419379061">
              <w:marLeft w:val="0"/>
              <w:marRight w:val="0"/>
              <w:marTop w:val="0"/>
              <w:marBottom w:val="0"/>
              <w:divBdr>
                <w:top w:val="none" w:sz="0" w:space="0" w:color="auto"/>
                <w:left w:val="none" w:sz="0" w:space="0" w:color="auto"/>
                <w:bottom w:val="none" w:sz="0" w:space="0" w:color="auto"/>
                <w:right w:val="none" w:sz="0" w:space="0" w:color="auto"/>
              </w:divBdr>
              <w:divsChild>
                <w:div w:id="1721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62943">
      <w:bodyDiv w:val="1"/>
      <w:marLeft w:val="0"/>
      <w:marRight w:val="0"/>
      <w:marTop w:val="0"/>
      <w:marBottom w:val="0"/>
      <w:divBdr>
        <w:top w:val="none" w:sz="0" w:space="0" w:color="auto"/>
        <w:left w:val="none" w:sz="0" w:space="0" w:color="auto"/>
        <w:bottom w:val="none" w:sz="0" w:space="0" w:color="auto"/>
        <w:right w:val="none" w:sz="0" w:space="0" w:color="auto"/>
      </w:divBdr>
      <w:divsChild>
        <w:div w:id="1899514940">
          <w:marLeft w:val="0"/>
          <w:marRight w:val="0"/>
          <w:marTop w:val="0"/>
          <w:marBottom w:val="0"/>
          <w:divBdr>
            <w:top w:val="none" w:sz="0" w:space="0" w:color="auto"/>
            <w:left w:val="none" w:sz="0" w:space="0" w:color="auto"/>
            <w:bottom w:val="none" w:sz="0" w:space="0" w:color="auto"/>
            <w:right w:val="none" w:sz="0" w:space="0" w:color="auto"/>
          </w:divBdr>
          <w:divsChild>
            <w:div w:id="76294416">
              <w:marLeft w:val="0"/>
              <w:marRight w:val="0"/>
              <w:marTop w:val="0"/>
              <w:marBottom w:val="0"/>
              <w:divBdr>
                <w:top w:val="none" w:sz="0" w:space="0" w:color="auto"/>
                <w:left w:val="none" w:sz="0" w:space="0" w:color="auto"/>
                <w:bottom w:val="none" w:sz="0" w:space="0" w:color="auto"/>
                <w:right w:val="none" w:sz="0" w:space="0" w:color="auto"/>
              </w:divBdr>
              <w:divsChild>
                <w:div w:id="465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06593">
      <w:bodyDiv w:val="1"/>
      <w:marLeft w:val="0"/>
      <w:marRight w:val="0"/>
      <w:marTop w:val="0"/>
      <w:marBottom w:val="0"/>
      <w:divBdr>
        <w:top w:val="none" w:sz="0" w:space="0" w:color="auto"/>
        <w:left w:val="none" w:sz="0" w:space="0" w:color="auto"/>
        <w:bottom w:val="none" w:sz="0" w:space="0" w:color="auto"/>
        <w:right w:val="none" w:sz="0" w:space="0" w:color="auto"/>
      </w:divBdr>
      <w:divsChild>
        <w:div w:id="484706279">
          <w:marLeft w:val="0"/>
          <w:marRight w:val="0"/>
          <w:marTop w:val="0"/>
          <w:marBottom w:val="0"/>
          <w:divBdr>
            <w:top w:val="none" w:sz="0" w:space="0" w:color="auto"/>
            <w:left w:val="none" w:sz="0" w:space="0" w:color="auto"/>
            <w:bottom w:val="none" w:sz="0" w:space="0" w:color="auto"/>
            <w:right w:val="none" w:sz="0" w:space="0" w:color="auto"/>
          </w:divBdr>
          <w:divsChild>
            <w:div w:id="8795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7210">
      <w:bodyDiv w:val="1"/>
      <w:marLeft w:val="0"/>
      <w:marRight w:val="0"/>
      <w:marTop w:val="0"/>
      <w:marBottom w:val="0"/>
      <w:divBdr>
        <w:top w:val="none" w:sz="0" w:space="0" w:color="auto"/>
        <w:left w:val="none" w:sz="0" w:space="0" w:color="auto"/>
        <w:bottom w:val="none" w:sz="0" w:space="0" w:color="auto"/>
        <w:right w:val="none" w:sz="0" w:space="0" w:color="auto"/>
      </w:divBdr>
    </w:div>
    <w:div w:id="912667409">
      <w:bodyDiv w:val="1"/>
      <w:marLeft w:val="0"/>
      <w:marRight w:val="0"/>
      <w:marTop w:val="0"/>
      <w:marBottom w:val="0"/>
      <w:divBdr>
        <w:top w:val="none" w:sz="0" w:space="0" w:color="auto"/>
        <w:left w:val="none" w:sz="0" w:space="0" w:color="auto"/>
        <w:bottom w:val="none" w:sz="0" w:space="0" w:color="auto"/>
        <w:right w:val="none" w:sz="0" w:space="0" w:color="auto"/>
      </w:divBdr>
      <w:divsChild>
        <w:div w:id="127822677">
          <w:marLeft w:val="0"/>
          <w:marRight w:val="0"/>
          <w:marTop w:val="0"/>
          <w:marBottom w:val="0"/>
          <w:divBdr>
            <w:top w:val="none" w:sz="0" w:space="0" w:color="auto"/>
            <w:left w:val="none" w:sz="0" w:space="0" w:color="auto"/>
            <w:bottom w:val="none" w:sz="0" w:space="0" w:color="auto"/>
            <w:right w:val="none" w:sz="0" w:space="0" w:color="auto"/>
          </w:divBdr>
          <w:divsChild>
            <w:div w:id="1578981442">
              <w:marLeft w:val="0"/>
              <w:marRight w:val="0"/>
              <w:marTop w:val="0"/>
              <w:marBottom w:val="0"/>
              <w:divBdr>
                <w:top w:val="none" w:sz="0" w:space="0" w:color="auto"/>
                <w:left w:val="none" w:sz="0" w:space="0" w:color="auto"/>
                <w:bottom w:val="none" w:sz="0" w:space="0" w:color="auto"/>
                <w:right w:val="none" w:sz="0" w:space="0" w:color="auto"/>
              </w:divBdr>
              <w:divsChild>
                <w:div w:id="194433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33835">
      <w:bodyDiv w:val="1"/>
      <w:marLeft w:val="0"/>
      <w:marRight w:val="0"/>
      <w:marTop w:val="0"/>
      <w:marBottom w:val="0"/>
      <w:divBdr>
        <w:top w:val="none" w:sz="0" w:space="0" w:color="auto"/>
        <w:left w:val="none" w:sz="0" w:space="0" w:color="auto"/>
        <w:bottom w:val="none" w:sz="0" w:space="0" w:color="auto"/>
        <w:right w:val="none" w:sz="0" w:space="0" w:color="auto"/>
      </w:divBdr>
      <w:divsChild>
        <w:div w:id="1002271390">
          <w:marLeft w:val="0"/>
          <w:marRight w:val="0"/>
          <w:marTop w:val="0"/>
          <w:marBottom w:val="0"/>
          <w:divBdr>
            <w:top w:val="none" w:sz="0" w:space="0" w:color="auto"/>
            <w:left w:val="none" w:sz="0" w:space="0" w:color="auto"/>
            <w:bottom w:val="none" w:sz="0" w:space="0" w:color="auto"/>
            <w:right w:val="none" w:sz="0" w:space="0" w:color="auto"/>
          </w:divBdr>
          <w:divsChild>
            <w:div w:id="1493714143">
              <w:marLeft w:val="0"/>
              <w:marRight w:val="0"/>
              <w:marTop w:val="0"/>
              <w:marBottom w:val="0"/>
              <w:divBdr>
                <w:top w:val="none" w:sz="0" w:space="0" w:color="auto"/>
                <w:left w:val="none" w:sz="0" w:space="0" w:color="auto"/>
                <w:bottom w:val="none" w:sz="0" w:space="0" w:color="auto"/>
                <w:right w:val="none" w:sz="0" w:space="0" w:color="auto"/>
              </w:divBdr>
              <w:divsChild>
                <w:div w:id="18507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17881">
      <w:bodyDiv w:val="1"/>
      <w:marLeft w:val="0"/>
      <w:marRight w:val="0"/>
      <w:marTop w:val="0"/>
      <w:marBottom w:val="0"/>
      <w:divBdr>
        <w:top w:val="none" w:sz="0" w:space="0" w:color="auto"/>
        <w:left w:val="none" w:sz="0" w:space="0" w:color="auto"/>
        <w:bottom w:val="none" w:sz="0" w:space="0" w:color="auto"/>
        <w:right w:val="none" w:sz="0" w:space="0" w:color="auto"/>
      </w:divBdr>
      <w:divsChild>
        <w:div w:id="1017004656">
          <w:marLeft w:val="0"/>
          <w:marRight w:val="0"/>
          <w:marTop w:val="0"/>
          <w:marBottom w:val="0"/>
          <w:divBdr>
            <w:top w:val="none" w:sz="0" w:space="0" w:color="auto"/>
            <w:left w:val="none" w:sz="0" w:space="0" w:color="auto"/>
            <w:bottom w:val="none" w:sz="0" w:space="0" w:color="auto"/>
            <w:right w:val="none" w:sz="0" w:space="0" w:color="auto"/>
          </w:divBdr>
          <w:divsChild>
            <w:div w:id="206569644">
              <w:marLeft w:val="0"/>
              <w:marRight w:val="0"/>
              <w:marTop w:val="0"/>
              <w:marBottom w:val="0"/>
              <w:divBdr>
                <w:top w:val="none" w:sz="0" w:space="0" w:color="auto"/>
                <w:left w:val="none" w:sz="0" w:space="0" w:color="auto"/>
                <w:bottom w:val="none" w:sz="0" w:space="0" w:color="auto"/>
                <w:right w:val="none" w:sz="0" w:space="0" w:color="auto"/>
              </w:divBdr>
              <w:divsChild>
                <w:div w:id="6596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6776">
      <w:bodyDiv w:val="1"/>
      <w:marLeft w:val="0"/>
      <w:marRight w:val="0"/>
      <w:marTop w:val="0"/>
      <w:marBottom w:val="0"/>
      <w:divBdr>
        <w:top w:val="none" w:sz="0" w:space="0" w:color="auto"/>
        <w:left w:val="none" w:sz="0" w:space="0" w:color="auto"/>
        <w:bottom w:val="none" w:sz="0" w:space="0" w:color="auto"/>
        <w:right w:val="none" w:sz="0" w:space="0" w:color="auto"/>
      </w:divBdr>
      <w:divsChild>
        <w:div w:id="1787307013">
          <w:marLeft w:val="0"/>
          <w:marRight w:val="0"/>
          <w:marTop w:val="0"/>
          <w:marBottom w:val="0"/>
          <w:divBdr>
            <w:top w:val="none" w:sz="0" w:space="0" w:color="auto"/>
            <w:left w:val="none" w:sz="0" w:space="0" w:color="auto"/>
            <w:bottom w:val="none" w:sz="0" w:space="0" w:color="auto"/>
            <w:right w:val="none" w:sz="0" w:space="0" w:color="auto"/>
          </w:divBdr>
          <w:divsChild>
            <w:div w:id="795559864">
              <w:marLeft w:val="0"/>
              <w:marRight w:val="0"/>
              <w:marTop w:val="0"/>
              <w:marBottom w:val="0"/>
              <w:divBdr>
                <w:top w:val="none" w:sz="0" w:space="0" w:color="auto"/>
                <w:left w:val="none" w:sz="0" w:space="0" w:color="auto"/>
                <w:bottom w:val="none" w:sz="0" w:space="0" w:color="auto"/>
                <w:right w:val="none" w:sz="0" w:space="0" w:color="auto"/>
              </w:divBdr>
              <w:divsChild>
                <w:div w:id="15489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01920">
      <w:bodyDiv w:val="1"/>
      <w:marLeft w:val="0"/>
      <w:marRight w:val="0"/>
      <w:marTop w:val="0"/>
      <w:marBottom w:val="0"/>
      <w:divBdr>
        <w:top w:val="none" w:sz="0" w:space="0" w:color="auto"/>
        <w:left w:val="none" w:sz="0" w:space="0" w:color="auto"/>
        <w:bottom w:val="none" w:sz="0" w:space="0" w:color="auto"/>
        <w:right w:val="none" w:sz="0" w:space="0" w:color="auto"/>
      </w:divBdr>
      <w:divsChild>
        <w:div w:id="214240313">
          <w:marLeft w:val="0"/>
          <w:marRight w:val="0"/>
          <w:marTop w:val="0"/>
          <w:marBottom w:val="0"/>
          <w:divBdr>
            <w:top w:val="none" w:sz="0" w:space="0" w:color="auto"/>
            <w:left w:val="none" w:sz="0" w:space="0" w:color="auto"/>
            <w:bottom w:val="none" w:sz="0" w:space="0" w:color="auto"/>
            <w:right w:val="none" w:sz="0" w:space="0" w:color="auto"/>
          </w:divBdr>
          <w:divsChild>
            <w:div w:id="247421008">
              <w:marLeft w:val="0"/>
              <w:marRight w:val="0"/>
              <w:marTop w:val="0"/>
              <w:marBottom w:val="0"/>
              <w:divBdr>
                <w:top w:val="none" w:sz="0" w:space="0" w:color="auto"/>
                <w:left w:val="none" w:sz="0" w:space="0" w:color="auto"/>
                <w:bottom w:val="none" w:sz="0" w:space="0" w:color="auto"/>
                <w:right w:val="none" w:sz="0" w:space="0" w:color="auto"/>
              </w:divBdr>
              <w:divsChild>
                <w:div w:id="1267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9101">
      <w:bodyDiv w:val="1"/>
      <w:marLeft w:val="0"/>
      <w:marRight w:val="0"/>
      <w:marTop w:val="0"/>
      <w:marBottom w:val="0"/>
      <w:divBdr>
        <w:top w:val="none" w:sz="0" w:space="0" w:color="auto"/>
        <w:left w:val="none" w:sz="0" w:space="0" w:color="auto"/>
        <w:bottom w:val="none" w:sz="0" w:space="0" w:color="auto"/>
        <w:right w:val="none" w:sz="0" w:space="0" w:color="auto"/>
      </w:divBdr>
      <w:divsChild>
        <w:div w:id="1784417030">
          <w:marLeft w:val="0"/>
          <w:marRight w:val="0"/>
          <w:marTop w:val="0"/>
          <w:marBottom w:val="0"/>
          <w:divBdr>
            <w:top w:val="none" w:sz="0" w:space="0" w:color="auto"/>
            <w:left w:val="none" w:sz="0" w:space="0" w:color="auto"/>
            <w:bottom w:val="none" w:sz="0" w:space="0" w:color="auto"/>
            <w:right w:val="none" w:sz="0" w:space="0" w:color="auto"/>
          </w:divBdr>
          <w:divsChild>
            <w:div w:id="1079403837">
              <w:marLeft w:val="0"/>
              <w:marRight w:val="0"/>
              <w:marTop w:val="0"/>
              <w:marBottom w:val="0"/>
              <w:divBdr>
                <w:top w:val="none" w:sz="0" w:space="0" w:color="auto"/>
                <w:left w:val="none" w:sz="0" w:space="0" w:color="auto"/>
                <w:bottom w:val="none" w:sz="0" w:space="0" w:color="auto"/>
                <w:right w:val="none" w:sz="0" w:space="0" w:color="auto"/>
              </w:divBdr>
              <w:divsChild>
                <w:div w:id="8316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71711">
      <w:bodyDiv w:val="1"/>
      <w:marLeft w:val="0"/>
      <w:marRight w:val="0"/>
      <w:marTop w:val="0"/>
      <w:marBottom w:val="0"/>
      <w:divBdr>
        <w:top w:val="none" w:sz="0" w:space="0" w:color="auto"/>
        <w:left w:val="none" w:sz="0" w:space="0" w:color="auto"/>
        <w:bottom w:val="none" w:sz="0" w:space="0" w:color="auto"/>
        <w:right w:val="none" w:sz="0" w:space="0" w:color="auto"/>
      </w:divBdr>
      <w:divsChild>
        <w:div w:id="2118596678">
          <w:marLeft w:val="0"/>
          <w:marRight w:val="0"/>
          <w:marTop w:val="0"/>
          <w:marBottom w:val="0"/>
          <w:divBdr>
            <w:top w:val="none" w:sz="0" w:space="0" w:color="auto"/>
            <w:left w:val="none" w:sz="0" w:space="0" w:color="auto"/>
            <w:bottom w:val="none" w:sz="0" w:space="0" w:color="auto"/>
            <w:right w:val="none" w:sz="0" w:space="0" w:color="auto"/>
          </w:divBdr>
          <w:divsChild>
            <w:div w:id="376471421">
              <w:marLeft w:val="0"/>
              <w:marRight w:val="0"/>
              <w:marTop w:val="0"/>
              <w:marBottom w:val="0"/>
              <w:divBdr>
                <w:top w:val="none" w:sz="0" w:space="0" w:color="auto"/>
                <w:left w:val="none" w:sz="0" w:space="0" w:color="auto"/>
                <w:bottom w:val="none" w:sz="0" w:space="0" w:color="auto"/>
                <w:right w:val="none" w:sz="0" w:space="0" w:color="auto"/>
              </w:divBdr>
              <w:divsChild>
                <w:div w:id="202913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sv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sensorline.d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82CD9B94DFEE2149A705265968189896" ma:contentTypeVersion="4" ma:contentTypeDescription="Create a new document." ma:contentTypeScope="" ma:versionID="670ad6fe0a9cec3871f1ca7a7043fdc4">
  <xsd:schema xmlns:xsd="http://www.w3.org/2001/XMLSchema" xmlns:xs="http://www.w3.org/2001/XMLSchema" xmlns:p="http://schemas.microsoft.com/office/2006/metadata/properties" xmlns:ns2="445e4b5e-f00b-4f0b-a468-9c892d7223e9" xmlns:ns3="c149dc14-be97-4caf-ad13-b245ca976fd6" targetNamespace="http://schemas.microsoft.com/office/2006/metadata/properties" ma:root="true" ma:fieldsID="4371fb114b5d89adcf1c51a8ec0900af" ns2:_="" ns3:_="">
    <xsd:import namespace="445e4b5e-f00b-4f0b-a468-9c892d7223e9"/>
    <xsd:import namespace="c149dc14-be97-4caf-ad13-b245ca976f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5e4b5e-f00b-4f0b-a468-9c892d7223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149dc14-be97-4caf-ad13-b245ca976f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D40F54-C9A8-41C6-9A43-839ABCE8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5e4b5e-f00b-4f0b-a468-9c892d7223e9"/>
    <ds:schemaRef ds:uri="c149dc14-be97-4caf-ad13-b245ca976f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C8FBBB-293A-4B6B-87FA-88043F0CEA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1975</Words>
  <Characters>11259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user</cp:lastModifiedBy>
  <cp:revision>2</cp:revision>
  <cp:lastPrinted>2023-01-04T09:10:00Z</cp:lastPrinted>
  <dcterms:created xsi:type="dcterms:W3CDTF">2023-01-28T01:45:00Z</dcterms:created>
  <dcterms:modified xsi:type="dcterms:W3CDTF">2023-01-28T01:45:00Z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